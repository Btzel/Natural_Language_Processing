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6E2BC" w14:textId="77777777" w:rsidR="00F408AE" w:rsidRDefault="00000000" w:rsidP="07D5DACE">
      <w:pPr>
        <w:spacing w:before="53"/>
        <w:ind w:left="2458" w:right="2461"/>
        <w:jc w:val="center"/>
        <w:rPr>
          <w:rFonts w:ascii="Calibri" w:eastAsia="Calibri" w:hAnsi="Calibri" w:cs="Calibri"/>
          <w:sz w:val="22"/>
          <w:szCs w:val="22"/>
        </w:rPr>
      </w:pPr>
      <w:r w:rsidRPr="15C93852">
        <w:rPr>
          <w:rFonts w:ascii="Calibri" w:eastAsia="Calibri" w:hAnsi="Calibri" w:cs="Calibri"/>
          <w:b/>
          <w:bCs/>
          <w:sz w:val="22"/>
          <w:szCs w:val="22"/>
        </w:rPr>
        <w:t>AYDIN ADNAN MENDERES UNIVERSITY</w:t>
      </w:r>
    </w:p>
    <w:p w14:paraId="672A6659" w14:textId="77777777" w:rsidR="00F408AE" w:rsidRDefault="00F408AE">
      <w:pPr>
        <w:spacing w:before="18" w:line="220" w:lineRule="exact"/>
        <w:rPr>
          <w:sz w:val="22"/>
          <w:szCs w:val="22"/>
        </w:rPr>
      </w:pPr>
    </w:p>
    <w:p w14:paraId="7B889526" w14:textId="77777777" w:rsidR="00F408AE" w:rsidRDefault="00000000" w:rsidP="15C93852">
      <w:pPr>
        <w:ind w:left="3166" w:right="3168"/>
        <w:jc w:val="center"/>
        <w:rPr>
          <w:rFonts w:ascii="Calibri" w:eastAsia="Calibri" w:hAnsi="Calibri" w:cs="Calibri"/>
          <w:sz w:val="22"/>
          <w:szCs w:val="22"/>
        </w:rPr>
      </w:pPr>
      <w:r w:rsidRPr="15C93852">
        <w:rPr>
          <w:rFonts w:ascii="Calibri" w:eastAsia="Calibri" w:hAnsi="Calibri" w:cs="Calibri"/>
          <w:b/>
          <w:bCs/>
          <w:sz w:val="22"/>
          <w:szCs w:val="22"/>
        </w:rPr>
        <w:t>ENGINEERING FACULTY</w:t>
      </w:r>
    </w:p>
    <w:p w14:paraId="2F80E05F" w14:textId="77777777" w:rsidR="00F408AE" w:rsidRDefault="00000000" w:rsidP="15C93852">
      <w:pPr>
        <w:spacing w:before="43"/>
        <w:ind w:left="1973" w:right="1976"/>
        <w:jc w:val="center"/>
        <w:rPr>
          <w:rFonts w:ascii="Calibri" w:eastAsia="Calibri" w:hAnsi="Calibri" w:cs="Calibri"/>
          <w:sz w:val="22"/>
          <w:szCs w:val="22"/>
        </w:rPr>
      </w:pPr>
      <w:r w:rsidRPr="15C93852">
        <w:rPr>
          <w:rFonts w:ascii="Calibri" w:eastAsia="Calibri" w:hAnsi="Calibri" w:cs="Calibri"/>
          <w:b/>
          <w:bCs/>
          <w:sz w:val="22"/>
          <w:szCs w:val="22"/>
        </w:rPr>
        <w:t>COMPUTER SCIENCE ENGINEERING DEPARTMENT</w:t>
      </w:r>
    </w:p>
    <w:p w14:paraId="0A37501D" w14:textId="77777777" w:rsidR="00F408AE" w:rsidRDefault="00F408AE" w:rsidP="15C93852">
      <w:pPr>
        <w:spacing w:before="7" w:line="140" w:lineRule="exact"/>
        <w:rPr>
          <w:sz w:val="14"/>
          <w:szCs w:val="14"/>
        </w:rPr>
      </w:pPr>
    </w:p>
    <w:p w14:paraId="5DAB6C7B" w14:textId="77777777" w:rsidR="00F408AE" w:rsidRDefault="00F408AE" w:rsidP="07D5DACE">
      <w:pPr>
        <w:spacing w:line="200" w:lineRule="exact"/>
      </w:pPr>
    </w:p>
    <w:p w14:paraId="02EB378F" w14:textId="77777777" w:rsidR="00F408AE" w:rsidRDefault="00F408AE" w:rsidP="07D5DACE">
      <w:pPr>
        <w:spacing w:line="200" w:lineRule="exact"/>
      </w:pPr>
    </w:p>
    <w:p w14:paraId="6A05A809" w14:textId="77777777" w:rsidR="00F408AE" w:rsidRDefault="00F408AE" w:rsidP="07D5DACE">
      <w:pPr>
        <w:spacing w:line="200" w:lineRule="exact"/>
      </w:pPr>
    </w:p>
    <w:p w14:paraId="5A39BBE3" w14:textId="77777777" w:rsidR="00F408AE" w:rsidRDefault="00F457B2" w:rsidP="07D5DACE">
      <w:pPr>
        <w:ind w:left="3136"/>
      </w:pPr>
      <w:r>
        <w:pict w14:anchorId="0D25F2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3.4pt;height:113.4pt">
            <v:imagedata r:id="rId7" o:title=""/>
          </v:shape>
        </w:pict>
      </w:r>
    </w:p>
    <w:p w14:paraId="41C8F396" w14:textId="77777777" w:rsidR="00F408AE" w:rsidRDefault="00F408AE" w:rsidP="07D5DACE">
      <w:pPr>
        <w:spacing w:line="200" w:lineRule="exact"/>
      </w:pPr>
    </w:p>
    <w:p w14:paraId="72A3D3EC" w14:textId="77777777" w:rsidR="00F408AE" w:rsidRDefault="00F408AE">
      <w:pPr>
        <w:spacing w:line="200" w:lineRule="exact"/>
      </w:pPr>
    </w:p>
    <w:p w14:paraId="0D0B940D" w14:textId="77777777" w:rsidR="00F408AE" w:rsidRDefault="00F408AE">
      <w:pPr>
        <w:spacing w:line="200" w:lineRule="exact"/>
      </w:pPr>
    </w:p>
    <w:p w14:paraId="0E27B00A" w14:textId="77777777" w:rsidR="00F408AE" w:rsidRDefault="00F408AE" w:rsidP="07D5DACE">
      <w:pPr>
        <w:spacing w:before="10" w:line="280" w:lineRule="exact"/>
        <w:rPr>
          <w:sz w:val="28"/>
          <w:szCs w:val="28"/>
        </w:rPr>
      </w:pPr>
    </w:p>
    <w:p w14:paraId="2B9F469A" w14:textId="60848AC6" w:rsidR="07D5DACE" w:rsidRDefault="00812B1D" w:rsidP="07D5DAC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NER On Medical Text</w:t>
      </w:r>
      <w:r w:rsidR="00F457B2">
        <w:rPr>
          <w:b/>
          <w:bCs/>
          <w:sz w:val="24"/>
          <w:szCs w:val="24"/>
        </w:rPr>
        <w:t xml:space="preserve"> Second Part</w:t>
      </w:r>
    </w:p>
    <w:p w14:paraId="60061E4C" w14:textId="77777777" w:rsidR="00F408AE" w:rsidRDefault="00F408AE" w:rsidP="07D5DACE">
      <w:pPr>
        <w:spacing w:before="5" w:line="140" w:lineRule="exact"/>
        <w:rPr>
          <w:sz w:val="14"/>
          <w:szCs w:val="14"/>
        </w:rPr>
      </w:pPr>
    </w:p>
    <w:p w14:paraId="44EAFD9C" w14:textId="77777777" w:rsidR="00F408AE" w:rsidRDefault="00F408AE" w:rsidP="07D5DACE">
      <w:pPr>
        <w:spacing w:line="200" w:lineRule="exact"/>
      </w:pPr>
    </w:p>
    <w:p w14:paraId="4B94D5A5" w14:textId="77777777" w:rsidR="00F408AE" w:rsidRDefault="00F408AE" w:rsidP="07D5DACE">
      <w:pPr>
        <w:spacing w:line="200" w:lineRule="exact"/>
      </w:pPr>
    </w:p>
    <w:p w14:paraId="068FA485" w14:textId="4DF94FBF" w:rsidR="00F408AE" w:rsidRDefault="00740DE1" w:rsidP="00740DE1">
      <w:pPr>
        <w:ind w:left="1312" w:right="1319"/>
        <w:jc w:val="center"/>
        <w:rPr>
          <w:rFonts w:ascii="Calibri" w:eastAsia="Calibri" w:hAnsi="Calibri" w:cs="Calibri"/>
          <w:sz w:val="32"/>
          <w:szCs w:val="32"/>
        </w:rPr>
      </w:pPr>
      <w:r w:rsidRPr="00740DE1">
        <w:rPr>
          <w:rFonts w:ascii="Calibri" w:eastAsia="Calibri" w:hAnsi="Calibri" w:cs="Calibri"/>
          <w:b/>
          <w:bCs/>
          <w:sz w:val="32"/>
          <w:szCs w:val="32"/>
        </w:rPr>
        <w:t>CSE431</w:t>
      </w:r>
      <w:r w:rsidR="07D5DACE" w:rsidRPr="07D5DACE">
        <w:rPr>
          <w:rFonts w:ascii="Calibri" w:eastAsia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sz w:val="32"/>
          <w:szCs w:val="32"/>
        </w:rPr>
        <w:t>–</w:t>
      </w:r>
      <w:r w:rsidR="07D5DACE" w:rsidRPr="07D5DACE">
        <w:rPr>
          <w:rFonts w:ascii="Calibri" w:eastAsia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sz w:val="32"/>
          <w:szCs w:val="32"/>
        </w:rPr>
        <w:t>Natural Language Processing with Machine Learning</w:t>
      </w:r>
      <w:r w:rsidRPr="07D5DACE">
        <w:rPr>
          <w:rFonts w:ascii="Calibri" w:eastAsia="Calibri" w:hAnsi="Calibri" w:cs="Calibri"/>
          <w:b/>
          <w:bCs/>
          <w:w w:val="99"/>
          <w:sz w:val="32"/>
          <w:szCs w:val="32"/>
        </w:rPr>
        <w:t xml:space="preserve"> 2023/2024</w:t>
      </w:r>
    </w:p>
    <w:p w14:paraId="3DEEC669" w14:textId="77777777" w:rsidR="00F408AE" w:rsidRDefault="00F408AE" w:rsidP="07D5DACE">
      <w:pPr>
        <w:spacing w:before="6" w:line="160" w:lineRule="exact"/>
        <w:rPr>
          <w:sz w:val="16"/>
          <w:szCs w:val="16"/>
        </w:rPr>
      </w:pPr>
    </w:p>
    <w:p w14:paraId="3656B9AB" w14:textId="77777777" w:rsidR="00F408AE" w:rsidRDefault="00F408AE" w:rsidP="07D5DACE">
      <w:pPr>
        <w:spacing w:line="200" w:lineRule="exact"/>
      </w:pPr>
    </w:p>
    <w:p w14:paraId="45FB0818" w14:textId="77777777" w:rsidR="00F408AE" w:rsidRDefault="00F408AE" w:rsidP="07D5DACE">
      <w:pPr>
        <w:spacing w:line="200" w:lineRule="exact"/>
      </w:pPr>
    </w:p>
    <w:p w14:paraId="3BEAC80E" w14:textId="7D3C8F05" w:rsidR="07D5DACE" w:rsidRDefault="00740DE1" w:rsidP="07D5DACE">
      <w:pPr>
        <w:spacing w:line="259" w:lineRule="auto"/>
        <w:jc w:val="center"/>
      </w:pPr>
      <w:r>
        <w:rPr>
          <w:rFonts w:ascii="Calibri" w:eastAsia="Calibri" w:hAnsi="Calibri" w:cs="Calibri"/>
          <w:b/>
          <w:bCs/>
          <w:sz w:val="22"/>
          <w:szCs w:val="22"/>
        </w:rPr>
        <w:t>Burak TÜZEL</w:t>
      </w:r>
    </w:p>
    <w:p w14:paraId="59EAEA7C" w14:textId="78BC6404" w:rsidR="07D5DACE" w:rsidRDefault="07D5DACE" w:rsidP="07D5DACE">
      <w:pPr>
        <w:spacing w:line="259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 w:rsidRPr="07D5DACE">
        <w:rPr>
          <w:rFonts w:ascii="Calibri" w:eastAsia="Calibri" w:hAnsi="Calibri" w:cs="Calibri"/>
          <w:b/>
          <w:bCs/>
          <w:sz w:val="22"/>
          <w:szCs w:val="22"/>
        </w:rPr>
        <w:t>Talha Alper ASAV</w:t>
      </w:r>
    </w:p>
    <w:p w14:paraId="0B3BE70A" w14:textId="045B3066" w:rsidR="07D5DACE" w:rsidRDefault="07D5DACE" w:rsidP="00740DE1">
      <w:pPr>
        <w:spacing w:line="259" w:lineRule="auto"/>
        <w:rPr>
          <w:rFonts w:ascii="Calibri" w:eastAsia="Calibri" w:hAnsi="Calibri" w:cs="Calibri"/>
          <w:b/>
          <w:bCs/>
          <w:sz w:val="22"/>
          <w:szCs w:val="22"/>
        </w:rPr>
      </w:pPr>
    </w:p>
    <w:p w14:paraId="049F31CB" w14:textId="77777777" w:rsidR="00F408AE" w:rsidRDefault="00F408AE" w:rsidP="07D5DACE">
      <w:pPr>
        <w:spacing w:line="200" w:lineRule="exact"/>
      </w:pPr>
    </w:p>
    <w:p w14:paraId="53128261" w14:textId="77777777" w:rsidR="00F408AE" w:rsidRDefault="00F408AE" w:rsidP="07D5DACE">
      <w:pPr>
        <w:spacing w:line="200" w:lineRule="exact"/>
      </w:pPr>
    </w:p>
    <w:p w14:paraId="62486C05" w14:textId="77777777" w:rsidR="00F408AE" w:rsidRDefault="00F408AE" w:rsidP="07D5DACE">
      <w:pPr>
        <w:spacing w:line="200" w:lineRule="exact"/>
      </w:pPr>
    </w:p>
    <w:p w14:paraId="4101652C" w14:textId="77777777" w:rsidR="00F408AE" w:rsidRDefault="00F408AE" w:rsidP="07D5DACE">
      <w:pPr>
        <w:spacing w:line="200" w:lineRule="exact"/>
      </w:pPr>
    </w:p>
    <w:p w14:paraId="4B99056E" w14:textId="77777777" w:rsidR="00F408AE" w:rsidRDefault="00F408AE" w:rsidP="07D5DACE">
      <w:pPr>
        <w:spacing w:line="200" w:lineRule="exact"/>
      </w:pPr>
    </w:p>
    <w:p w14:paraId="1299C43A" w14:textId="77777777" w:rsidR="00F408AE" w:rsidRDefault="00F408AE" w:rsidP="07D5DACE">
      <w:pPr>
        <w:spacing w:line="200" w:lineRule="exact"/>
      </w:pPr>
    </w:p>
    <w:p w14:paraId="4DDBEF00" w14:textId="77777777" w:rsidR="00F408AE" w:rsidRDefault="00F408AE" w:rsidP="07D5DACE">
      <w:pPr>
        <w:spacing w:line="200" w:lineRule="exact"/>
      </w:pPr>
    </w:p>
    <w:p w14:paraId="3461D779" w14:textId="77777777" w:rsidR="00F408AE" w:rsidRDefault="00F408AE" w:rsidP="07D5DACE">
      <w:pPr>
        <w:spacing w:line="200" w:lineRule="exact"/>
      </w:pPr>
    </w:p>
    <w:p w14:paraId="3CF2D8B6" w14:textId="77777777" w:rsidR="00F408AE" w:rsidRDefault="00F408AE" w:rsidP="07D5DACE">
      <w:pPr>
        <w:spacing w:line="200" w:lineRule="exact"/>
      </w:pPr>
    </w:p>
    <w:p w14:paraId="0FB78278" w14:textId="77777777" w:rsidR="00F408AE" w:rsidRDefault="00F408AE" w:rsidP="07D5DACE">
      <w:pPr>
        <w:spacing w:line="200" w:lineRule="exact"/>
      </w:pPr>
    </w:p>
    <w:p w14:paraId="1FC39945" w14:textId="77777777" w:rsidR="00F408AE" w:rsidRDefault="00F408AE" w:rsidP="07D5DACE">
      <w:pPr>
        <w:spacing w:line="200" w:lineRule="exact"/>
      </w:pPr>
    </w:p>
    <w:p w14:paraId="0562CB0E" w14:textId="77777777" w:rsidR="00F408AE" w:rsidRDefault="00F408AE" w:rsidP="07D5DACE">
      <w:pPr>
        <w:spacing w:line="200" w:lineRule="exact"/>
      </w:pPr>
    </w:p>
    <w:p w14:paraId="34CE0A41" w14:textId="77777777" w:rsidR="00F408AE" w:rsidRDefault="00F408AE" w:rsidP="07D5DACE">
      <w:pPr>
        <w:spacing w:line="200" w:lineRule="exact"/>
      </w:pPr>
    </w:p>
    <w:p w14:paraId="62EBF3C5" w14:textId="77777777" w:rsidR="00F408AE" w:rsidRDefault="00F408AE" w:rsidP="07D5DACE">
      <w:pPr>
        <w:spacing w:line="200" w:lineRule="exact"/>
      </w:pPr>
    </w:p>
    <w:p w14:paraId="6D98A12B" w14:textId="77777777" w:rsidR="00F408AE" w:rsidRDefault="00F408AE" w:rsidP="07D5DACE">
      <w:pPr>
        <w:spacing w:before="17" w:line="280" w:lineRule="exact"/>
        <w:rPr>
          <w:sz w:val="28"/>
          <w:szCs w:val="28"/>
        </w:rPr>
      </w:pPr>
    </w:p>
    <w:p w14:paraId="3FF314A3" w14:textId="77777777" w:rsidR="00F408AE" w:rsidRDefault="00000000" w:rsidP="07D5DACE">
      <w:pPr>
        <w:ind w:left="3826" w:right="3825"/>
        <w:jc w:val="center"/>
        <w:rPr>
          <w:rFonts w:ascii="Calibri" w:eastAsia="Calibri" w:hAnsi="Calibri" w:cs="Calibri"/>
          <w:sz w:val="22"/>
          <w:szCs w:val="22"/>
        </w:rPr>
      </w:pPr>
      <w:r w:rsidRPr="07D5DACE">
        <w:rPr>
          <w:rFonts w:ascii="Calibri" w:eastAsia="Calibri" w:hAnsi="Calibri" w:cs="Calibri"/>
          <w:b/>
          <w:bCs/>
          <w:sz w:val="22"/>
          <w:szCs w:val="22"/>
        </w:rPr>
        <w:t>Lecturer:</w:t>
      </w:r>
    </w:p>
    <w:p w14:paraId="2946DB82" w14:textId="77777777" w:rsidR="00F408AE" w:rsidRDefault="00F408AE" w:rsidP="07D5DACE">
      <w:pPr>
        <w:spacing w:line="240" w:lineRule="exact"/>
        <w:rPr>
          <w:sz w:val="24"/>
          <w:szCs w:val="24"/>
        </w:rPr>
      </w:pPr>
    </w:p>
    <w:p w14:paraId="11FD3DD4" w14:textId="60FD0C0A" w:rsidR="00F408AE" w:rsidRDefault="00000000" w:rsidP="07D5DACE">
      <w:pPr>
        <w:ind w:left="2931" w:right="2934"/>
        <w:jc w:val="center"/>
        <w:rPr>
          <w:rFonts w:ascii="Calibri" w:eastAsia="Calibri" w:hAnsi="Calibri" w:cs="Calibri"/>
          <w:sz w:val="22"/>
          <w:szCs w:val="22"/>
        </w:rPr>
        <w:sectPr w:rsidR="00F408AE" w:rsidSect="00A62612">
          <w:type w:val="continuous"/>
          <w:pgSz w:w="11920" w:h="16840"/>
          <w:pgMar w:top="1340" w:right="1680" w:bottom="280" w:left="1680" w:header="720" w:footer="720" w:gutter="0"/>
          <w:cols w:space="720"/>
        </w:sectPr>
      </w:pPr>
      <w:r w:rsidRPr="07D5DACE">
        <w:rPr>
          <w:rFonts w:ascii="Calibri" w:eastAsia="Calibri" w:hAnsi="Calibri" w:cs="Calibri"/>
          <w:b/>
          <w:bCs/>
          <w:sz w:val="22"/>
          <w:szCs w:val="22"/>
        </w:rPr>
        <w:t>Asst. Prof. Dr.</w:t>
      </w:r>
      <w:r w:rsidR="00327EC4">
        <w:rPr>
          <w:rFonts w:ascii="Calibri" w:eastAsia="Calibri" w:hAnsi="Calibri" w:cs="Calibri"/>
          <w:b/>
          <w:bCs/>
          <w:sz w:val="22"/>
          <w:szCs w:val="22"/>
        </w:rPr>
        <w:t xml:space="preserve"> Fatih SOYGAZİ</w:t>
      </w:r>
    </w:p>
    <w:p w14:paraId="7A32BBD2" w14:textId="331558DE" w:rsidR="00FA051B" w:rsidRPr="00FA051B" w:rsidRDefault="00894C1F" w:rsidP="00FA051B">
      <w:pPr>
        <w:ind w:left="116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Named Entity Recognition on Medical Text</w:t>
      </w:r>
      <w:r w:rsidR="00F457B2">
        <w:rPr>
          <w:b/>
          <w:bCs/>
          <w:sz w:val="32"/>
          <w:szCs w:val="32"/>
        </w:rPr>
        <w:t xml:space="preserve"> Second Part</w:t>
      </w:r>
    </w:p>
    <w:p w14:paraId="5423ED18" w14:textId="71624520" w:rsidR="07D5DACE" w:rsidRDefault="07D5DACE" w:rsidP="07D5DACE">
      <w:pPr>
        <w:rPr>
          <w:b/>
          <w:bCs/>
          <w:color w:val="4F81BC"/>
          <w:sz w:val="24"/>
          <w:szCs w:val="24"/>
        </w:rPr>
      </w:pPr>
    </w:p>
    <w:p w14:paraId="5997CC1D" w14:textId="57C8856D" w:rsidR="00F408AE" w:rsidRDefault="00F408AE">
      <w:pPr>
        <w:spacing w:before="4" w:line="180" w:lineRule="exact"/>
        <w:rPr>
          <w:sz w:val="18"/>
          <w:szCs w:val="18"/>
        </w:rPr>
      </w:pPr>
    </w:p>
    <w:p w14:paraId="6FD9F5BE" w14:textId="25126CF9" w:rsidR="00F408AE" w:rsidRDefault="00F408AE" w:rsidP="07D5DACE">
      <w:pPr>
        <w:spacing w:line="200" w:lineRule="exact"/>
      </w:pPr>
    </w:p>
    <w:p w14:paraId="5235FB87" w14:textId="014C93DA" w:rsidR="00BB1CD9" w:rsidRDefault="07D5DACE" w:rsidP="00BB1CD9">
      <w:pPr>
        <w:rPr>
          <w:b/>
          <w:bCs/>
          <w:color w:val="4F81BC"/>
          <w:sz w:val="24"/>
          <w:szCs w:val="24"/>
        </w:rPr>
      </w:pPr>
      <w:r w:rsidRPr="00BB1CD9">
        <w:rPr>
          <w:b/>
          <w:bCs/>
          <w:color w:val="4F81BC"/>
          <w:sz w:val="24"/>
          <w:szCs w:val="24"/>
        </w:rPr>
        <w:t>Installing necessary environment</w:t>
      </w:r>
      <w:r w:rsidR="00D3662B">
        <w:rPr>
          <w:b/>
          <w:bCs/>
          <w:color w:val="4F81BC"/>
          <w:sz w:val="24"/>
          <w:szCs w:val="24"/>
        </w:rPr>
        <w:t xml:space="preserve"> </w:t>
      </w:r>
      <w:r w:rsidR="00FA051B">
        <w:rPr>
          <w:b/>
          <w:bCs/>
          <w:color w:val="4F81BC"/>
          <w:sz w:val="24"/>
          <w:szCs w:val="24"/>
        </w:rPr>
        <w:t>and importing the libraries</w:t>
      </w:r>
      <w:r w:rsidR="00BB1CD9">
        <w:rPr>
          <w:b/>
          <w:bCs/>
          <w:color w:val="4F81BC"/>
          <w:sz w:val="24"/>
          <w:szCs w:val="24"/>
        </w:rPr>
        <w:t>:</w:t>
      </w:r>
    </w:p>
    <w:p w14:paraId="52D0773D" w14:textId="7FFA32E7" w:rsidR="00BB1CD9" w:rsidRPr="00BB1CD9" w:rsidRDefault="00BB1CD9" w:rsidP="00BB1CD9">
      <w:pPr>
        <w:rPr>
          <w:b/>
          <w:bCs/>
          <w:color w:val="4F81BC"/>
          <w:sz w:val="24"/>
          <w:szCs w:val="24"/>
        </w:rPr>
      </w:pPr>
    </w:p>
    <w:p w14:paraId="6BC43EA5" w14:textId="64613EBD" w:rsidR="00F408AE" w:rsidRDefault="07D5DACE" w:rsidP="00BB1CD9">
      <w:pPr>
        <w:pStyle w:val="ListParagraph"/>
        <w:numPr>
          <w:ilvl w:val="0"/>
          <w:numId w:val="3"/>
        </w:numPr>
        <w:spacing w:line="200" w:lineRule="exact"/>
      </w:pPr>
      <w:r w:rsidRPr="00BB1CD9">
        <w:rPr>
          <w:sz w:val="24"/>
          <w:szCs w:val="24"/>
        </w:rPr>
        <w:t xml:space="preserve">Install </w:t>
      </w:r>
      <w:proofErr w:type="spellStart"/>
      <w:r w:rsidRPr="00BB1CD9">
        <w:rPr>
          <w:sz w:val="24"/>
          <w:szCs w:val="24"/>
        </w:rPr>
        <w:t>Jupyter</w:t>
      </w:r>
      <w:proofErr w:type="spellEnd"/>
      <w:r w:rsidRPr="00BB1CD9">
        <w:rPr>
          <w:sz w:val="24"/>
          <w:szCs w:val="24"/>
        </w:rPr>
        <w:t xml:space="preserve"> Notebook</w:t>
      </w:r>
    </w:p>
    <w:p w14:paraId="1F72F646" w14:textId="01B0C636" w:rsidR="00F408AE" w:rsidRDefault="00F457B2">
      <w:pPr>
        <w:spacing w:line="200" w:lineRule="exact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B5D66BD" wp14:editId="6CA5A969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3771900" cy="3134995"/>
            <wp:effectExtent l="0" t="0" r="0" b="8255"/>
            <wp:wrapTopAndBottom/>
            <wp:docPr id="14592173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17327" name="Picture 1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3F631" w14:textId="188DB8A7" w:rsidR="00F408AE" w:rsidRDefault="00F408AE" w:rsidP="07D5DACE"/>
    <w:p w14:paraId="0241C9A4" w14:textId="173A427F" w:rsidR="00ED3BFE" w:rsidRDefault="00ED3BFE" w:rsidP="07D5DACE"/>
    <w:p w14:paraId="1A4BD35B" w14:textId="3BA1FC6B" w:rsidR="00F408AE" w:rsidRDefault="00F408AE" w:rsidP="07D5DACE"/>
    <w:p w14:paraId="195002FD" w14:textId="4ED02A0C" w:rsidR="00E2607C" w:rsidRDefault="00F457B2" w:rsidP="07D5DACE">
      <w:r>
        <w:rPr>
          <w:b/>
          <w:bCs/>
          <w:color w:val="4F81BC"/>
          <w:sz w:val="24"/>
          <w:szCs w:val="24"/>
        </w:rPr>
        <w:t>Reading the Medical Text Without NER and Preprocessing</w:t>
      </w:r>
      <w:r w:rsidR="07D5DACE" w:rsidRPr="00E2607C">
        <w:rPr>
          <w:b/>
          <w:bCs/>
          <w:color w:val="4F81BC"/>
          <w:sz w:val="24"/>
          <w:szCs w:val="24"/>
        </w:rPr>
        <w:t>:</w:t>
      </w:r>
      <w:r w:rsidR="07D5DACE" w:rsidRPr="07D5DACE">
        <w:t xml:space="preserve">  </w:t>
      </w:r>
    </w:p>
    <w:p w14:paraId="14232CBE" w14:textId="77777777" w:rsidR="002E6DE7" w:rsidRDefault="002E6DE7" w:rsidP="07D5DACE"/>
    <w:p w14:paraId="652084EA" w14:textId="3E4ECC4C" w:rsidR="00F408AE" w:rsidRDefault="002E6DE7" w:rsidP="07D5DACE">
      <w:pPr>
        <w:rPr>
          <w:rStyle w:val="Hyperlink"/>
        </w:rPr>
      </w:pPr>
      <w:r>
        <w:t>Here is the</w:t>
      </w:r>
      <w:r w:rsidR="00ED3BFE">
        <w:t xml:space="preserve"> medical text</w:t>
      </w:r>
      <w:r>
        <w:t xml:space="preserve"> link to download: </w:t>
      </w:r>
      <w:hyperlink r:id="rId9" w:history="1">
        <w:r w:rsidR="00ED3BFE" w:rsidRPr="00E0636C">
          <w:rPr>
            <w:rStyle w:val="Hyperlink"/>
          </w:rPr>
          <w:t>https://www.kaggle.com/datasets/tboyle10/medicaltranscriptions</w:t>
        </w:r>
      </w:hyperlink>
    </w:p>
    <w:p w14:paraId="0391B1CA" w14:textId="73602A9F" w:rsidR="00F457B2" w:rsidRPr="00F457B2" w:rsidRDefault="00F457B2" w:rsidP="07D5DACE">
      <w:pPr>
        <w:rPr>
          <w:lang w:val="tr-TR"/>
        </w:rPr>
      </w:pPr>
    </w:p>
    <w:p w14:paraId="5AFE0C22" w14:textId="292A9CB6" w:rsidR="00ED3BFE" w:rsidRPr="00F457B2" w:rsidRDefault="00F457B2" w:rsidP="07D5DACE">
      <w:pPr>
        <w:rPr>
          <w:lang w:val="tr-TR"/>
        </w:rPr>
      </w:pPr>
      <w:proofErr w:type="spellStart"/>
      <w:r>
        <w:rPr>
          <w:lang w:val="tr-TR"/>
        </w:rPr>
        <w:t>Firstly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read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medical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samples</w:t>
      </w:r>
      <w:proofErr w:type="spellEnd"/>
      <w:r>
        <w:rPr>
          <w:lang w:val="tr-TR"/>
        </w:rPr>
        <w:t xml:space="preserve"> data. </w:t>
      </w:r>
      <w:proofErr w:type="spellStart"/>
      <w:r>
        <w:rPr>
          <w:lang w:val="tr-TR"/>
        </w:rPr>
        <w:t>Then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creating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method</w:t>
      </w:r>
      <w:proofErr w:type="spellEnd"/>
      <w:r>
        <w:rPr>
          <w:lang w:val="tr-TR"/>
        </w:rPr>
        <w:t xml:space="preserve"> </w:t>
      </w:r>
      <w:proofErr w:type="spellStart"/>
      <w:proofErr w:type="gram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r w:rsidRPr="00F457B2">
        <w:rPr>
          <w:lang w:val="tr-TR"/>
        </w:rPr>
        <w:t> get</w:t>
      </w:r>
      <w:proofErr w:type="gramEnd"/>
      <w:r w:rsidRPr="00F457B2">
        <w:rPr>
          <w:lang w:val="tr-TR"/>
        </w:rPr>
        <w:t xml:space="preserve"> unique words(vocabulary) and sentence count in a list of text</w:t>
      </w:r>
      <w:r>
        <w:rPr>
          <w:lang w:val="tr-TR"/>
        </w:rPr>
        <w:t xml:space="preserve"> </w:t>
      </w:r>
    </w:p>
    <w:p w14:paraId="302736FF" w14:textId="62CABED8" w:rsidR="002E6DE7" w:rsidRDefault="00F457B2" w:rsidP="07D5DACE">
      <w:r>
        <w:rPr>
          <w:noProof/>
        </w:rPr>
        <w:drawing>
          <wp:anchor distT="0" distB="0" distL="114300" distR="114300" simplePos="0" relativeHeight="251689984" behindDoc="0" locked="0" layoutInCell="1" allowOverlap="1" wp14:anchorId="3FCE5EC5" wp14:editId="667F667E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3070860" cy="3056255"/>
            <wp:effectExtent l="0" t="0" r="0" b="0"/>
            <wp:wrapTopAndBottom/>
            <wp:docPr id="18453064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06489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3709A" w14:textId="6C0766D7" w:rsidR="00F408AE" w:rsidRDefault="00F408AE" w:rsidP="07D5DACE"/>
    <w:p w14:paraId="3706B06A" w14:textId="4F5794A5" w:rsidR="00983A96" w:rsidRDefault="00983A96" w:rsidP="07D5DACE"/>
    <w:p w14:paraId="71091C9F" w14:textId="77777777" w:rsidR="00F457B2" w:rsidRDefault="00F457B2" w:rsidP="07D5DACE">
      <w:pPr>
        <w:rPr>
          <w:b/>
          <w:bCs/>
          <w:color w:val="4F81BC"/>
          <w:sz w:val="24"/>
          <w:szCs w:val="24"/>
        </w:rPr>
      </w:pPr>
    </w:p>
    <w:p w14:paraId="4D3BB287" w14:textId="77777777" w:rsidR="00F457B2" w:rsidRDefault="00F457B2" w:rsidP="07D5DACE">
      <w:pPr>
        <w:rPr>
          <w:b/>
          <w:bCs/>
          <w:color w:val="4F81BC"/>
          <w:sz w:val="24"/>
          <w:szCs w:val="24"/>
        </w:rPr>
      </w:pPr>
    </w:p>
    <w:p w14:paraId="4ED87B1F" w14:textId="059C036A" w:rsidR="07D5DACE" w:rsidRDefault="00983A96" w:rsidP="07D5DACE">
      <w:pPr>
        <w:rPr>
          <w:b/>
          <w:bCs/>
          <w:color w:val="4F81BC"/>
          <w:sz w:val="24"/>
          <w:szCs w:val="24"/>
        </w:rPr>
      </w:pPr>
      <w:r>
        <w:rPr>
          <w:b/>
          <w:bCs/>
          <w:color w:val="4F81BC"/>
          <w:sz w:val="24"/>
          <w:szCs w:val="24"/>
        </w:rPr>
        <w:lastRenderedPageBreak/>
        <w:t xml:space="preserve">Finding </w:t>
      </w:r>
      <w:r w:rsidRPr="00983A96">
        <w:rPr>
          <w:b/>
          <w:bCs/>
          <w:color w:val="4F81BC"/>
          <w:sz w:val="24"/>
          <w:szCs w:val="24"/>
        </w:rPr>
        <w:t xml:space="preserve">the Disease, Drugs and Drugs-Doses </w:t>
      </w:r>
      <w:r>
        <w:rPr>
          <w:b/>
          <w:bCs/>
          <w:color w:val="4F81BC"/>
          <w:sz w:val="24"/>
          <w:szCs w:val="24"/>
        </w:rPr>
        <w:t>N</w:t>
      </w:r>
      <w:r w:rsidRPr="00983A96">
        <w:rPr>
          <w:b/>
          <w:bCs/>
          <w:color w:val="4F81BC"/>
          <w:sz w:val="24"/>
          <w:szCs w:val="24"/>
        </w:rPr>
        <w:t xml:space="preserve">amed </w:t>
      </w:r>
      <w:r>
        <w:rPr>
          <w:b/>
          <w:bCs/>
          <w:color w:val="4F81BC"/>
          <w:sz w:val="24"/>
          <w:szCs w:val="24"/>
        </w:rPr>
        <w:t>E</w:t>
      </w:r>
      <w:r w:rsidRPr="00983A96">
        <w:rPr>
          <w:b/>
          <w:bCs/>
          <w:color w:val="4F81BC"/>
          <w:sz w:val="24"/>
          <w:szCs w:val="24"/>
        </w:rPr>
        <w:t>ntities</w:t>
      </w:r>
      <w:r w:rsidR="07D5DACE" w:rsidRPr="00BB1CD9">
        <w:rPr>
          <w:b/>
          <w:bCs/>
          <w:color w:val="4F81BC"/>
          <w:sz w:val="24"/>
          <w:szCs w:val="24"/>
        </w:rPr>
        <w:t xml:space="preserve">: </w:t>
      </w:r>
    </w:p>
    <w:p w14:paraId="4CDC674B" w14:textId="44CDB010" w:rsidR="002E6DE7" w:rsidRDefault="002E6DE7" w:rsidP="07D5DACE">
      <w:pPr>
        <w:rPr>
          <w:b/>
          <w:bCs/>
          <w:color w:val="4F81BC"/>
          <w:sz w:val="24"/>
          <w:szCs w:val="24"/>
        </w:rPr>
      </w:pPr>
    </w:p>
    <w:p w14:paraId="50070395" w14:textId="77777777" w:rsidR="00F457B2" w:rsidRDefault="00F457B2" w:rsidP="07D5DACE">
      <w:pPr>
        <w:rPr>
          <w:b/>
          <w:bCs/>
          <w:color w:val="4F81BC"/>
          <w:sz w:val="24"/>
          <w:szCs w:val="24"/>
        </w:rPr>
      </w:pPr>
    </w:p>
    <w:p w14:paraId="037608BF" w14:textId="16422D91" w:rsidR="00983A96" w:rsidRPr="00983A96" w:rsidRDefault="00F457B2" w:rsidP="07D5DACE">
      <w:r>
        <w:rPr>
          <w:noProof/>
        </w:rPr>
        <w:drawing>
          <wp:anchor distT="0" distB="0" distL="114300" distR="114300" simplePos="0" relativeHeight="251691008" behindDoc="0" locked="0" layoutInCell="1" allowOverlap="1" wp14:anchorId="5C6F668A" wp14:editId="6933D9D4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4053840" cy="3703320"/>
            <wp:effectExtent l="0" t="0" r="3810" b="0"/>
            <wp:wrapTopAndBottom/>
            <wp:docPr id="8893703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70351" name="Picture 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Here we checked the number of samples in each category. Since some categories have less than </w:t>
      </w:r>
      <w:proofErr w:type="gramStart"/>
      <w:r>
        <w:t>50</w:t>
      </w:r>
      <w:proofErr w:type="gramEnd"/>
      <w:r>
        <w:t xml:space="preserve"> we will remove them </w:t>
      </w:r>
      <w:r w:rsidR="00144BA7">
        <w:t>(You</w:t>
      </w:r>
      <w:r>
        <w:t xml:space="preserve"> can check the full output from the given .html file)</w:t>
      </w:r>
    </w:p>
    <w:p w14:paraId="6A9FB327" w14:textId="7A6E05D6" w:rsidR="004A46D7" w:rsidRPr="00BB1CD9" w:rsidRDefault="004A46D7" w:rsidP="07D5DACE">
      <w:pPr>
        <w:rPr>
          <w:b/>
          <w:bCs/>
          <w:color w:val="4F81BC"/>
          <w:sz w:val="24"/>
          <w:szCs w:val="24"/>
        </w:rPr>
      </w:pPr>
    </w:p>
    <w:p w14:paraId="1093ECB6" w14:textId="695D3629" w:rsidR="001E5798" w:rsidRDefault="001E5798" w:rsidP="07D5DACE">
      <w:pPr>
        <w:rPr>
          <w:b/>
          <w:bCs/>
          <w:color w:val="4F81BC"/>
          <w:sz w:val="24"/>
          <w:szCs w:val="24"/>
        </w:rPr>
      </w:pPr>
    </w:p>
    <w:p w14:paraId="73CCA0C8" w14:textId="37F3A92C" w:rsidR="00983A96" w:rsidRPr="00F457B2" w:rsidRDefault="0059403F" w:rsidP="07D5DACE">
      <w:pPr>
        <w:rPr>
          <w:b/>
          <w:bCs/>
          <w:color w:val="4F81BC"/>
          <w:sz w:val="24"/>
          <w:szCs w:val="24"/>
          <w:lang w:val="tr-T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9323921" wp14:editId="19ADD481">
            <wp:simplePos x="0" y="0"/>
            <wp:positionH relativeFrom="page">
              <wp:align>center</wp:align>
            </wp:positionH>
            <wp:positionV relativeFrom="paragraph">
              <wp:posOffset>198120</wp:posOffset>
            </wp:positionV>
            <wp:extent cx="6121400" cy="2446020"/>
            <wp:effectExtent l="0" t="0" r="0" b="0"/>
            <wp:wrapTopAndBottom/>
            <wp:docPr id="189293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33812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CCF66" w14:textId="24D79701" w:rsidR="00983A96" w:rsidRPr="0008456E" w:rsidRDefault="00983A96" w:rsidP="07D5DACE">
      <w:pPr>
        <w:rPr>
          <w:b/>
          <w:bCs/>
          <w:color w:val="4F81BC"/>
          <w:sz w:val="24"/>
          <w:szCs w:val="24"/>
        </w:rPr>
      </w:pPr>
    </w:p>
    <w:p w14:paraId="387E0AEA" w14:textId="3207F71C" w:rsidR="004439AB" w:rsidRDefault="004439AB" w:rsidP="07D5DACE">
      <w:pPr>
        <w:rPr>
          <w:b/>
          <w:bCs/>
          <w:color w:val="4F81BC"/>
          <w:sz w:val="24"/>
          <w:szCs w:val="24"/>
        </w:rPr>
      </w:pPr>
    </w:p>
    <w:p w14:paraId="75E5BB4C" w14:textId="5C1EAC91" w:rsidR="004439AB" w:rsidRDefault="004439AB" w:rsidP="07D5DACE">
      <w:pPr>
        <w:rPr>
          <w:b/>
          <w:bCs/>
          <w:color w:val="4F81BC"/>
          <w:sz w:val="24"/>
          <w:szCs w:val="24"/>
        </w:rPr>
      </w:pPr>
    </w:p>
    <w:p w14:paraId="3F183620" w14:textId="1B79CECC" w:rsidR="004439AB" w:rsidRDefault="004439AB" w:rsidP="07D5DACE">
      <w:pPr>
        <w:rPr>
          <w:b/>
          <w:bCs/>
          <w:color w:val="4F81BC"/>
          <w:sz w:val="24"/>
          <w:szCs w:val="24"/>
        </w:rPr>
      </w:pPr>
    </w:p>
    <w:p w14:paraId="43395A27" w14:textId="5A2245AB" w:rsidR="004439AB" w:rsidRDefault="004439AB" w:rsidP="07D5DACE">
      <w:pPr>
        <w:rPr>
          <w:b/>
          <w:bCs/>
          <w:color w:val="4F81BC"/>
          <w:sz w:val="24"/>
          <w:szCs w:val="24"/>
        </w:rPr>
      </w:pPr>
    </w:p>
    <w:p w14:paraId="7C029ACD" w14:textId="55A6ED57" w:rsidR="004439AB" w:rsidRDefault="004439AB" w:rsidP="07D5DACE">
      <w:pPr>
        <w:rPr>
          <w:b/>
          <w:bCs/>
          <w:color w:val="4F81BC"/>
          <w:sz w:val="24"/>
          <w:szCs w:val="24"/>
        </w:rPr>
      </w:pPr>
    </w:p>
    <w:p w14:paraId="26EA6276" w14:textId="2A83A780" w:rsidR="004439AB" w:rsidRDefault="004439AB" w:rsidP="07D5DACE">
      <w:pPr>
        <w:rPr>
          <w:b/>
          <w:bCs/>
          <w:color w:val="4F81BC"/>
          <w:sz w:val="24"/>
          <w:szCs w:val="24"/>
        </w:rPr>
      </w:pPr>
    </w:p>
    <w:p w14:paraId="318305F0" w14:textId="77777777" w:rsidR="004439AB" w:rsidRDefault="004439AB" w:rsidP="07D5DACE">
      <w:pPr>
        <w:rPr>
          <w:b/>
          <w:bCs/>
          <w:color w:val="4F81BC"/>
          <w:sz w:val="24"/>
          <w:szCs w:val="24"/>
        </w:rPr>
      </w:pPr>
    </w:p>
    <w:p w14:paraId="106E1792" w14:textId="77777777" w:rsidR="004439AB" w:rsidRDefault="004439AB" w:rsidP="07D5DACE">
      <w:pPr>
        <w:rPr>
          <w:b/>
          <w:bCs/>
          <w:color w:val="4F81BC"/>
          <w:sz w:val="24"/>
          <w:szCs w:val="24"/>
        </w:rPr>
      </w:pPr>
    </w:p>
    <w:p w14:paraId="71AB6EBF" w14:textId="24B4D3AF" w:rsidR="004439AB" w:rsidRDefault="004439AB" w:rsidP="07D5DACE">
      <w:pPr>
        <w:rPr>
          <w:b/>
          <w:bCs/>
          <w:color w:val="4F81BC"/>
          <w:sz w:val="24"/>
          <w:szCs w:val="24"/>
        </w:rPr>
      </w:pPr>
    </w:p>
    <w:p w14:paraId="5900A36B" w14:textId="77777777" w:rsidR="00263490" w:rsidRDefault="00263490" w:rsidP="07D5DACE">
      <w:pPr>
        <w:rPr>
          <w:b/>
          <w:bCs/>
          <w:color w:val="4F81BC"/>
          <w:sz w:val="24"/>
          <w:szCs w:val="24"/>
        </w:rPr>
      </w:pPr>
    </w:p>
    <w:p w14:paraId="61FDDDF7" w14:textId="27543DA6" w:rsidR="07D5DACE" w:rsidRDefault="00E745E6" w:rsidP="07D5DACE">
      <w:pPr>
        <w:rPr>
          <w:b/>
          <w:bCs/>
          <w:color w:val="4F81B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6C3CCF5E" wp14:editId="65CDDAAD">
            <wp:simplePos x="0" y="0"/>
            <wp:positionH relativeFrom="page">
              <wp:align>center</wp:align>
            </wp:positionH>
            <wp:positionV relativeFrom="paragraph">
              <wp:posOffset>304800</wp:posOffset>
            </wp:positionV>
            <wp:extent cx="4488180" cy="3259455"/>
            <wp:effectExtent l="0" t="0" r="7620" b="0"/>
            <wp:wrapTopAndBottom/>
            <wp:docPr id="8197124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12423" name="Picture 1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4F81BC"/>
          <w:sz w:val="24"/>
          <w:szCs w:val="24"/>
        </w:rPr>
        <w:t>Preprocessing to Increase the Accuracy</w:t>
      </w:r>
      <w:r w:rsidR="07D5DACE" w:rsidRPr="0008456E">
        <w:rPr>
          <w:b/>
          <w:bCs/>
          <w:color w:val="4F81BC"/>
          <w:sz w:val="24"/>
          <w:szCs w:val="24"/>
        </w:rPr>
        <w:t xml:space="preserve">: </w:t>
      </w:r>
    </w:p>
    <w:p w14:paraId="449F8D31" w14:textId="2AC37460" w:rsidR="00C26112" w:rsidRPr="00E745E6" w:rsidRDefault="00C26112" w:rsidP="07D5DACE">
      <w:pPr>
        <w:rPr>
          <w:b/>
          <w:bCs/>
          <w:color w:val="4F81BC"/>
          <w:sz w:val="24"/>
          <w:szCs w:val="24"/>
          <w:lang w:val="tr-TR"/>
        </w:rPr>
      </w:pPr>
    </w:p>
    <w:p w14:paraId="526A4CDE" w14:textId="56E57DEE" w:rsidR="00C26112" w:rsidRPr="00C26112" w:rsidRDefault="00C26112" w:rsidP="07D5DACE"/>
    <w:p w14:paraId="2AA2CCFE" w14:textId="14FDB079" w:rsidR="009D26B1" w:rsidRPr="0008456E" w:rsidRDefault="009D26B1" w:rsidP="07D5DACE">
      <w:pPr>
        <w:rPr>
          <w:b/>
          <w:bCs/>
          <w:color w:val="4F81BC"/>
          <w:sz w:val="24"/>
          <w:szCs w:val="24"/>
        </w:rPr>
      </w:pPr>
    </w:p>
    <w:p w14:paraId="7569A300" w14:textId="58B9E3AA" w:rsidR="003C3B08" w:rsidRPr="003C3B08" w:rsidRDefault="00ED5D7D" w:rsidP="003C3B08">
      <w:pPr>
        <w:sectPr w:rsidR="003C3B08" w:rsidRPr="003C3B08" w:rsidSect="00A62612">
          <w:pgSz w:w="11920" w:h="16840"/>
          <w:pgMar w:top="1320" w:right="1680" w:bottom="280" w:left="130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529F14E" wp14:editId="3E32F8A9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5349240" cy="4812030"/>
            <wp:effectExtent l="0" t="0" r="3810" b="7620"/>
            <wp:wrapTopAndBottom/>
            <wp:docPr id="3635294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29415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5E6">
        <w:t>He</w:t>
      </w:r>
      <w:r>
        <w:t>r</w:t>
      </w:r>
      <w:r w:rsidR="00E745E6">
        <w:t xml:space="preserve">e </w:t>
      </w:r>
      <w:r w:rsidR="00E7152D">
        <w:t xml:space="preserve">we grouped the subcategories </w:t>
      </w:r>
      <w:r w:rsidR="00A354F2">
        <w:t>into</w:t>
      </w:r>
      <w:r w:rsidR="00E7152D">
        <w:t xml:space="preserve"> their </w:t>
      </w:r>
      <w:r w:rsidR="003C11BA" w:rsidRPr="00E7152D">
        <w:t>specialties</w:t>
      </w:r>
      <w:r w:rsidR="00E7152D">
        <w:t xml:space="preserve">.   </w:t>
      </w:r>
    </w:p>
    <w:p w14:paraId="0E08EC2B" w14:textId="745716DB" w:rsidR="00C73094" w:rsidRPr="00C73094" w:rsidRDefault="00C73094" w:rsidP="006F1626">
      <w:pPr>
        <w:spacing w:before="7" w:line="200" w:lineRule="exact"/>
        <w:rPr>
          <w:b/>
          <w:bCs/>
          <w:color w:val="4F81BC"/>
          <w:sz w:val="24"/>
          <w:szCs w:val="24"/>
        </w:rPr>
      </w:pPr>
      <w:r w:rsidRPr="00C73094">
        <w:rPr>
          <w:b/>
          <w:bCs/>
          <w:color w:val="4F81BC"/>
          <w:sz w:val="24"/>
          <w:szCs w:val="24"/>
        </w:rPr>
        <w:lastRenderedPageBreak/>
        <w:t>Here We Used TF-IDF Vectorizer and Started Building Our Models:</w:t>
      </w:r>
    </w:p>
    <w:p w14:paraId="7A3011B0" w14:textId="34AD8CCD" w:rsidR="00C73094" w:rsidRDefault="00C73094" w:rsidP="006F1626">
      <w:pPr>
        <w:spacing w:before="7" w:line="200" w:lineRule="exact"/>
        <w:rPr>
          <w:b/>
          <w:bCs/>
          <w:sz w:val="24"/>
          <w:szCs w:val="24"/>
        </w:rPr>
      </w:pPr>
    </w:p>
    <w:p w14:paraId="6A10253D" w14:textId="2587AAD1" w:rsidR="00C73094" w:rsidRPr="00A354F2" w:rsidRDefault="00C73094" w:rsidP="006F1626">
      <w:pPr>
        <w:spacing w:before="7" w:line="200" w:lineRule="exact"/>
      </w:pPr>
      <w:r w:rsidRPr="00A354F2">
        <w:t>Here is our vectorizer code. We will split it and feed it to the models.</w:t>
      </w:r>
    </w:p>
    <w:p w14:paraId="032C3FA2" w14:textId="37F33A11" w:rsidR="00C73094" w:rsidRDefault="00C73094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1317ECC" wp14:editId="7F7FB884">
            <wp:simplePos x="0" y="0"/>
            <wp:positionH relativeFrom="page">
              <wp:align>center</wp:align>
            </wp:positionH>
            <wp:positionV relativeFrom="paragraph">
              <wp:posOffset>156874</wp:posOffset>
            </wp:positionV>
            <wp:extent cx="7201130" cy="906780"/>
            <wp:effectExtent l="0" t="0" r="0" b="7620"/>
            <wp:wrapTopAndBottom/>
            <wp:docPr id="1100096277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96277" name="Picture 1" descr="A white background with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13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C9E83" w14:textId="35FEFF7F" w:rsidR="00C73094" w:rsidRDefault="00C73094" w:rsidP="006F1626">
      <w:pPr>
        <w:spacing w:before="7" w:line="200" w:lineRule="exact"/>
        <w:rPr>
          <w:b/>
          <w:bCs/>
          <w:sz w:val="24"/>
          <w:szCs w:val="24"/>
        </w:rPr>
      </w:pPr>
    </w:p>
    <w:p w14:paraId="78EA61A6" w14:textId="57B97B3F" w:rsidR="00C73094" w:rsidRDefault="00C73094" w:rsidP="006F1626">
      <w:pPr>
        <w:spacing w:before="7" w:line="200" w:lineRule="exact"/>
        <w:rPr>
          <w:b/>
          <w:bCs/>
          <w:sz w:val="24"/>
          <w:szCs w:val="24"/>
        </w:rPr>
      </w:pPr>
    </w:p>
    <w:p w14:paraId="7066CEBA" w14:textId="30B2C22F" w:rsidR="00C73094" w:rsidRPr="00A354F2" w:rsidRDefault="00A354F2" w:rsidP="00A354F2">
      <w:pPr>
        <w:pStyle w:val="ListParagraph"/>
        <w:numPr>
          <w:ilvl w:val="0"/>
          <w:numId w:val="5"/>
        </w:numPr>
        <w:spacing w:before="7" w:line="200" w:lineRule="exact"/>
        <w:rPr>
          <w:b/>
          <w:bCs/>
          <w:sz w:val="24"/>
          <w:szCs w:val="24"/>
        </w:rPr>
      </w:pPr>
      <w:r>
        <w:t>Multinomial Naïve Bayes</w:t>
      </w:r>
    </w:p>
    <w:p w14:paraId="54E7F5F1" w14:textId="564242BC" w:rsidR="00A354F2" w:rsidRPr="00A354F2" w:rsidRDefault="00A354F2" w:rsidP="00A354F2">
      <w:pPr>
        <w:pStyle w:val="ListParagraph"/>
        <w:spacing w:before="7" w:line="200" w:lineRule="exact"/>
        <w:rPr>
          <w:b/>
          <w:bCs/>
          <w:sz w:val="24"/>
          <w:szCs w:val="24"/>
        </w:rPr>
      </w:pPr>
    </w:p>
    <w:p w14:paraId="63CE5488" w14:textId="0BE79EB6" w:rsidR="00C73094" w:rsidRDefault="006578C2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6C8B05E" wp14:editId="58C07CD0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4413885" cy="4617720"/>
            <wp:effectExtent l="0" t="0" r="5715" b="0"/>
            <wp:wrapTopAndBottom/>
            <wp:docPr id="1532679619" name="Picture 1" descr="A green and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79619" name="Picture 1" descr="A green and white gri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80C44" w14:textId="2322DF92" w:rsidR="00C73094" w:rsidRDefault="006578C2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E59EDE7" wp14:editId="2B8BD1A0">
            <wp:simplePos x="0" y="0"/>
            <wp:positionH relativeFrom="margin">
              <wp:align>center</wp:align>
            </wp:positionH>
            <wp:positionV relativeFrom="paragraph">
              <wp:posOffset>4871720</wp:posOffset>
            </wp:positionV>
            <wp:extent cx="3695700" cy="2489200"/>
            <wp:effectExtent l="0" t="0" r="0" b="6350"/>
            <wp:wrapTopAndBottom/>
            <wp:docPr id="1908017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17150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9D987" w14:textId="3770DBDF" w:rsidR="00C73094" w:rsidRDefault="00C73094" w:rsidP="006F1626">
      <w:pPr>
        <w:spacing w:before="7" w:line="200" w:lineRule="exact"/>
        <w:rPr>
          <w:b/>
          <w:bCs/>
          <w:sz w:val="24"/>
          <w:szCs w:val="24"/>
        </w:rPr>
      </w:pPr>
    </w:p>
    <w:p w14:paraId="7A1C5E15" w14:textId="569150F2" w:rsidR="00C73094" w:rsidRPr="00C45830" w:rsidRDefault="00C45830" w:rsidP="00C45830">
      <w:pPr>
        <w:pStyle w:val="ListParagraph"/>
        <w:numPr>
          <w:ilvl w:val="0"/>
          <w:numId w:val="5"/>
        </w:numPr>
        <w:spacing w:before="7" w:line="200" w:lineRule="exact"/>
        <w:rPr>
          <w:b/>
          <w:bCs/>
          <w:sz w:val="24"/>
          <w:szCs w:val="24"/>
        </w:rPr>
      </w:pPr>
      <w:r>
        <w:lastRenderedPageBreak/>
        <w:t>Random Forest</w:t>
      </w:r>
    </w:p>
    <w:p w14:paraId="72981907" w14:textId="5FB8DAB3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A5ABBA2" wp14:editId="4A11384E">
            <wp:simplePos x="0" y="0"/>
            <wp:positionH relativeFrom="page">
              <wp:align>center</wp:align>
            </wp:positionH>
            <wp:positionV relativeFrom="paragraph">
              <wp:posOffset>225425</wp:posOffset>
            </wp:positionV>
            <wp:extent cx="4724400" cy="4942205"/>
            <wp:effectExtent l="0" t="0" r="0" b="0"/>
            <wp:wrapTopAndBottom/>
            <wp:docPr id="536748520" name="Picture 2" descr="A green and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48520" name="Picture 2" descr="A green and white gri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962C0" w14:textId="68C43C89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3D931837" w14:textId="308DB28B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6C0B21BE" w14:textId="51AADC51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6028026" wp14:editId="603AC7D6">
            <wp:simplePos x="0" y="0"/>
            <wp:positionH relativeFrom="page">
              <wp:align>center</wp:align>
            </wp:positionH>
            <wp:positionV relativeFrom="paragraph">
              <wp:posOffset>137160</wp:posOffset>
            </wp:positionV>
            <wp:extent cx="5429250" cy="3390900"/>
            <wp:effectExtent l="0" t="0" r="0" b="0"/>
            <wp:wrapTopAndBottom/>
            <wp:docPr id="825717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17945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FC333" w14:textId="77777777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7832FDE1" w14:textId="77777777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32F405FD" w14:textId="77777777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6696A0CC" w14:textId="24DA802B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0C6D98C1" w14:textId="38C71B4D" w:rsidR="00C45830" w:rsidRPr="00C477BF" w:rsidRDefault="00C477BF" w:rsidP="00C477BF">
      <w:pPr>
        <w:pStyle w:val="ListParagraph"/>
        <w:numPr>
          <w:ilvl w:val="0"/>
          <w:numId w:val="5"/>
        </w:numPr>
        <w:spacing w:before="7" w:line="200" w:lineRule="exact"/>
        <w:rPr>
          <w:b/>
          <w:bCs/>
          <w:sz w:val="24"/>
          <w:szCs w:val="24"/>
        </w:rPr>
      </w:pPr>
      <w:proofErr w:type="spellStart"/>
      <w:r>
        <w:lastRenderedPageBreak/>
        <w:t>XGBoost</w:t>
      </w:r>
      <w:proofErr w:type="spellEnd"/>
    </w:p>
    <w:p w14:paraId="034FDA92" w14:textId="3312582B" w:rsidR="00C477BF" w:rsidRPr="00C477BF" w:rsidRDefault="00C477BF" w:rsidP="00C477BF">
      <w:pPr>
        <w:pStyle w:val="ListParagraph"/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5314FBE" wp14:editId="7691D8F0">
            <wp:simplePos x="0" y="0"/>
            <wp:positionH relativeFrom="page">
              <wp:align>center</wp:align>
            </wp:positionH>
            <wp:positionV relativeFrom="paragraph">
              <wp:posOffset>218440</wp:posOffset>
            </wp:positionV>
            <wp:extent cx="4747260" cy="4965065"/>
            <wp:effectExtent l="0" t="0" r="0" b="6985"/>
            <wp:wrapTopAndBottom/>
            <wp:docPr id="250804007" name="Picture 3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04007" name="Picture 3" descr="A screenshot of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F22CB" w14:textId="41458AFB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4F7F6A61" w14:textId="553608F0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17152109" w14:textId="730C87D6" w:rsidR="00C45830" w:rsidRDefault="00C477BF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E563C53" wp14:editId="42C40F75">
            <wp:simplePos x="0" y="0"/>
            <wp:positionH relativeFrom="page">
              <wp:align>center</wp:align>
            </wp:positionH>
            <wp:positionV relativeFrom="paragraph">
              <wp:posOffset>220980</wp:posOffset>
            </wp:positionV>
            <wp:extent cx="4029075" cy="3476625"/>
            <wp:effectExtent l="0" t="0" r="9525" b="9525"/>
            <wp:wrapTopAndBottom/>
            <wp:docPr id="11336868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86835" name="Picture 1" descr="A screenshot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B8669" w14:textId="397E1BED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7C41AB41" w14:textId="11064C3D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73CC3E57" w14:textId="7A65CA0E" w:rsidR="00C45830" w:rsidRPr="00725FEF" w:rsidRDefault="00725FEF" w:rsidP="00725FEF">
      <w:pPr>
        <w:pStyle w:val="ListParagraph"/>
        <w:numPr>
          <w:ilvl w:val="0"/>
          <w:numId w:val="5"/>
        </w:num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77DBC18A" wp14:editId="73B6E3A3">
            <wp:simplePos x="0" y="0"/>
            <wp:positionH relativeFrom="page">
              <wp:align>center</wp:align>
            </wp:positionH>
            <wp:positionV relativeFrom="paragraph">
              <wp:posOffset>223520</wp:posOffset>
            </wp:positionV>
            <wp:extent cx="5033010" cy="5265420"/>
            <wp:effectExtent l="0" t="0" r="0" b="0"/>
            <wp:wrapTopAndBottom/>
            <wp:docPr id="551966643" name="Picture 4" descr="A screenshot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66643" name="Picture 4" descr="A screenshot of a crossword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LightGBM</w:t>
      </w:r>
      <w:proofErr w:type="spellEnd"/>
    </w:p>
    <w:p w14:paraId="16E365E0" w14:textId="12363EF6" w:rsidR="00725FEF" w:rsidRPr="00725FEF" w:rsidRDefault="00725FEF" w:rsidP="00725FEF">
      <w:pPr>
        <w:pStyle w:val="ListParagraph"/>
        <w:spacing w:before="7" w:line="200" w:lineRule="exact"/>
        <w:rPr>
          <w:b/>
          <w:bCs/>
          <w:sz w:val="24"/>
          <w:szCs w:val="24"/>
        </w:rPr>
      </w:pPr>
    </w:p>
    <w:p w14:paraId="46D218B0" w14:textId="6135304B" w:rsidR="00C45830" w:rsidRDefault="00725FEF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6F6F329" wp14:editId="508A9E63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5162550" cy="3343275"/>
            <wp:effectExtent l="0" t="0" r="0" b="9525"/>
            <wp:wrapTopAndBottom/>
            <wp:docPr id="1788981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81269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45549" w14:textId="4F7874C2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111277F5" w14:textId="1AAFEF38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2523461B" w14:textId="40002917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5D98D0A4" w14:textId="0C118D45" w:rsidR="00C45830" w:rsidRPr="00725FEF" w:rsidRDefault="00725FEF" w:rsidP="00725FEF">
      <w:pPr>
        <w:pStyle w:val="ListParagraph"/>
        <w:numPr>
          <w:ilvl w:val="0"/>
          <w:numId w:val="5"/>
        </w:numPr>
        <w:spacing w:before="7" w:line="200" w:lineRule="exact"/>
        <w:rPr>
          <w:b/>
          <w:bCs/>
          <w:sz w:val="24"/>
          <w:szCs w:val="24"/>
        </w:rPr>
      </w:pPr>
      <w:r>
        <w:lastRenderedPageBreak/>
        <w:t>1D CNN, LSTM and GRU</w:t>
      </w:r>
    </w:p>
    <w:p w14:paraId="7553D7B5" w14:textId="589FF385" w:rsidR="00725FEF" w:rsidRDefault="00725FEF" w:rsidP="00725FEF">
      <w:pPr>
        <w:pStyle w:val="ListParagraph"/>
        <w:spacing w:before="7" w:line="200" w:lineRule="exact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095A68A" wp14:editId="4E884D9B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5074920" cy="4658995"/>
            <wp:effectExtent l="0" t="0" r="0" b="8255"/>
            <wp:wrapTopAndBottom/>
            <wp:docPr id="1711222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225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ED9F9" w14:textId="1EF11ACB" w:rsidR="00725FEF" w:rsidRPr="00725FEF" w:rsidRDefault="00725FEF" w:rsidP="00725FEF">
      <w:pPr>
        <w:pStyle w:val="ListParagraph"/>
        <w:spacing w:before="7" w:line="200" w:lineRule="exact"/>
        <w:rPr>
          <w:b/>
          <w:bCs/>
          <w:sz w:val="24"/>
          <w:szCs w:val="24"/>
        </w:rPr>
      </w:pPr>
    </w:p>
    <w:p w14:paraId="082638BD" w14:textId="01C43FC6" w:rsidR="00C45830" w:rsidRDefault="00565486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E7CFD9A" wp14:editId="60CF319F">
            <wp:simplePos x="0" y="0"/>
            <wp:positionH relativeFrom="page">
              <wp:align>center</wp:align>
            </wp:positionH>
            <wp:positionV relativeFrom="paragraph">
              <wp:posOffset>161290</wp:posOffset>
            </wp:positionV>
            <wp:extent cx="4543425" cy="3514725"/>
            <wp:effectExtent l="0" t="0" r="9525" b="9525"/>
            <wp:wrapTopAndBottom/>
            <wp:docPr id="1459737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37680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279CD" w14:textId="15A5EB63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7E3BA73E" w14:textId="71AFD67C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7FB265A8" w14:textId="305D40C8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77527DF3" w14:textId="77777777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291B7B9B" w14:textId="77777777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56A81BA0" w14:textId="0EF0BAE4" w:rsidR="007C1F91" w:rsidRPr="00C73094" w:rsidRDefault="007C1F91" w:rsidP="007C1F91">
      <w:pPr>
        <w:spacing w:before="7" w:line="200" w:lineRule="exact"/>
        <w:rPr>
          <w:b/>
          <w:bCs/>
          <w:color w:val="4F81BC"/>
          <w:sz w:val="24"/>
          <w:szCs w:val="24"/>
        </w:rPr>
      </w:pPr>
      <w:r w:rsidRPr="00C73094">
        <w:rPr>
          <w:b/>
          <w:bCs/>
          <w:color w:val="4F81BC"/>
          <w:sz w:val="24"/>
          <w:szCs w:val="24"/>
        </w:rPr>
        <w:lastRenderedPageBreak/>
        <w:t>Here We Used</w:t>
      </w:r>
      <w:r>
        <w:rPr>
          <w:b/>
          <w:bCs/>
          <w:color w:val="4F81BC"/>
          <w:sz w:val="24"/>
          <w:szCs w:val="24"/>
        </w:rPr>
        <w:t xml:space="preserve"> </w:t>
      </w:r>
      <w:r w:rsidRPr="007C1F91">
        <w:rPr>
          <w:b/>
          <w:bCs/>
          <w:color w:val="4F81BC"/>
          <w:sz w:val="24"/>
          <w:szCs w:val="24"/>
        </w:rPr>
        <w:t>Bag-of-Words (CountVectorize</w:t>
      </w:r>
      <w:proofErr w:type="spellStart"/>
      <w:r w:rsidRPr="007C1F91">
        <w:rPr>
          <w:b/>
          <w:bCs/>
          <w:color w:val="4F81BC"/>
          <w:sz w:val="24"/>
          <w:szCs w:val="24"/>
        </w:rPr>
        <w:t>r</w:t>
      </w:r>
      <w:proofErr w:type="spellEnd"/>
      <w:r w:rsidRPr="007C1F91">
        <w:rPr>
          <w:b/>
          <w:bCs/>
          <w:color w:val="4F81BC"/>
          <w:sz w:val="24"/>
          <w:szCs w:val="24"/>
        </w:rPr>
        <w:t>)</w:t>
      </w:r>
      <w:r w:rsidRPr="007C1F91">
        <w:rPr>
          <w:b/>
          <w:bCs/>
          <w:color w:val="4F81BC"/>
          <w:sz w:val="24"/>
          <w:szCs w:val="24"/>
        </w:rPr>
        <w:t xml:space="preserve"> </w:t>
      </w:r>
      <w:r w:rsidRPr="00C73094">
        <w:rPr>
          <w:b/>
          <w:bCs/>
          <w:color w:val="4F81BC"/>
          <w:sz w:val="24"/>
          <w:szCs w:val="24"/>
        </w:rPr>
        <w:t>and Started Building Our Models:</w:t>
      </w:r>
    </w:p>
    <w:p w14:paraId="271DFF43" w14:textId="6AE5F475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354C31A8" w14:textId="366435A2" w:rsidR="006034C1" w:rsidRPr="00A354F2" w:rsidRDefault="007C1F91" w:rsidP="006034C1">
      <w:pPr>
        <w:spacing w:before="7" w:line="200" w:lineRule="exact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C73F845" wp14:editId="4CBF03F4">
            <wp:simplePos x="0" y="0"/>
            <wp:positionH relativeFrom="column">
              <wp:posOffset>-55880</wp:posOffset>
            </wp:positionH>
            <wp:positionV relativeFrom="paragraph">
              <wp:posOffset>244475</wp:posOffset>
            </wp:positionV>
            <wp:extent cx="5854700" cy="2417445"/>
            <wp:effectExtent l="0" t="0" r="0" b="1905"/>
            <wp:wrapTopAndBottom/>
            <wp:docPr id="10850005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0525" name="Picture 1" descr="A screen 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4C1" w:rsidRPr="00A354F2">
        <w:t>Here is our vectorizer code. We will split it and feed it to the models.</w:t>
      </w:r>
    </w:p>
    <w:p w14:paraId="1C39DBCC" w14:textId="4719D79E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2F76BF27" w14:textId="3ADE3366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235B2F40" w14:textId="2D2F5FDD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6AC1499D" w14:textId="4562F5B1" w:rsidR="00C45830" w:rsidRPr="007C1F91" w:rsidRDefault="007C1F91" w:rsidP="007C1F91">
      <w:pPr>
        <w:pStyle w:val="ListParagraph"/>
        <w:numPr>
          <w:ilvl w:val="0"/>
          <w:numId w:val="6"/>
        </w:numPr>
        <w:spacing w:before="7" w:line="200" w:lineRule="exact"/>
        <w:rPr>
          <w:b/>
          <w:bCs/>
          <w:sz w:val="24"/>
          <w:szCs w:val="24"/>
        </w:rPr>
      </w:pPr>
      <w:r>
        <w:t>Multinomial Naïve Bayes</w:t>
      </w:r>
    </w:p>
    <w:p w14:paraId="6B797F0F" w14:textId="4DE54D1B" w:rsidR="007C1F91" w:rsidRPr="007C1F91" w:rsidRDefault="007C1F91" w:rsidP="007C1F91">
      <w:pPr>
        <w:pStyle w:val="ListParagraph"/>
        <w:spacing w:before="7" w:line="200" w:lineRule="exact"/>
        <w:rPr>
          <w:b/>
          <w:bCs/>
          <w:sz w:val="24"/>
          <w:szCs w:val="24"/>
        </w:rPr>
      </w:pPr>
    </w:p>
    <w:p w14:paraId="5CC1EC37" w14:textId="70CBE58A" w:rsidR="00C45830" w:rsidRDefault="007C1F91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4B73E97" wp14:editId="666EF94C">
            <wp:simplePos x="0" y="0"/>
            <wp:positionH relativeFrom="page">
              <wp:align>center</wp:align>
            </wp:positionH>
            <wp:positionV relativeFrom="paragraph">
              <wp:posOffset>131445</wp:posOffset>
            </wp:positionV>
            <wp:extent cx="4648200" cy="5085080"/>
            <wp:effectExtent l="0" t="0" r="0" b="1270"/>
            <wp:wrapTopAndBottom/>
            <wp:docPr id="793353095" name="Picture 6" descr="A screenshot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53095" name="Picture 6" descr="A screenshot of a crossword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0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E376E" w14:textId="7924A065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6DA6C490" w14:textId="69CE48F3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06D4352D" w14:textId="77777777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6650FF5E" w14:textId="77777777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575659D0" w14:textId="77777777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3D9244FE" w14:textId="77777777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1CF29DB7" w14:textId="7C6D0CD0" w:rsidR="00C45830" w:rsidRDefault="0091315F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3770C18A" wp14:editId="7BEF940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29200" cy="3467100"/>
            <wp:effectExtent l="0" t="0" r="0" b="0"/>
            <wp:wrapTopAndBottom/>
            <wp:docPr id="1356109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09176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FC729" w14:textId="3D36B03B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0BCA01A0" w14:textId="1FC3E7E4" w:rsidR="00C45830" w:rsidRDefault="00C45830" w:rsidP="006F1626">
      <w:pPr>
        <w:spacing w:before="7" w:line="200" w:lineRule="exact"/>
        <w:rPr>
          <w:b/>
          <w:bCs/>
          <w:sz w:val="24"/>
          <w:szCs w:val="24"/>
        </w:rPr>
      </w:pPr>
    </w:p>
    <w:p w14:paraId="70EF6977" w14:textId="77777777" w:rsidR="00725FEF" w:rsidRPr="0091315F" w:rsidRDefault="00725FEF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CFC7B72" w14:textId="77777777" w:rsidR="00725FEF" w:rsidRDefault="00725FEF" w:rsidP="006F1626">
      <w:pPr>
        <w:spacing w:before="7" w:line="200" w:lineRule="exact"/>
        <w:rPr>
          <w:b/>
          <w:bCs/>
          <w:sz w:val="24"/>
          <w:szCs w:val="24"/>
        </w:rPr>
      </w:pPr>
    </w:p>
    <w:p w14:paraId="193BDE95" w14:textId="0C0DD7DB" w:rsidR="00725FEF" w:rsidRPr="0091315F" w:rsidRDefault="0091315F" w:rsidP="0091315F">
      <w:pPr>
        <w:pStyle w:val="ListParagraph"/>
        <w:numPr>
          <w:ilvl w:val="0"/>
          <w:numId w:val="6"/>
        </w:numPr>
        <w:spacing w:before="7" w:line="200" w:lineRule="exact"/>
        <w:rPr>
          <w:b/>
          <w:bCs/>
          <w:sz w:val="24"/>
          <w:szCs w:val="24"/>
        </w:rPr>
      </w:pPr>
      <w:r>
        <w:t>, Random Forest</w:t>
      </w:r>
    </w:p>
    <w:p w14:paraId="461E83ED" w14:textId="0A1E9F24" w:rsidR="0091315F" w:rsidRPr="0091315F" w:rsidRDefault="0091315F" w:rsidP="0091315F">
      <w:pPr>
        <w:pStyle w:val="ListParagraph"/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DBFF5AE" wp14:editId="07ED3B5F">
            <wp:simplePos x="0" y="0"/>
            <wp:positionH relativeFrom="margin">
              <wp:align>center</wp:align>
            </wp:positionH>
            <wp:positionV relativeFrom="paragraph">
              <wp:posOffset>151130</wp:posOffset>
            </wp:positionV>
            <wp:extent cx="4663440" cy="5068570"/>
            <wp:effectExtent l="0" t="0" r="3810" b="0"/>
            <wp:wrapTopAndBottom/>
            <wp:docPr id="1470608470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08470" name="Picture 7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6A0A4" w14:textId="7785CA3E" w:rsidR="00725FEF" w:rsidRDefault="00725FEF" w:rsidP="006F1626">
      <w:pPr>
        <w:spacing w:before="7" w:line="200" w:lineRule="exact"/>
        <w:rPr>
          <w:b/>
          <w:bCs/>
          <w:sz w:val="24"/>
          <w:szCs w:val="24"/>
        </w:rPr>
      </w:pPr>
    </w:p>
    <w:p w14:paraId="6C80749C" w14:textId="68301750" w:rsidR="00565486" w:rsidRDefault="0091315F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0461ECDA" wp14:editId="1DE6406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37760" cy="3120390"/>
            <wp:effectExtent l="0" t="0" r="0" b="3810"/>
            <wp:wrapTopAndBottom/>
            <wp:docPr id="459293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9341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9A0B5" w14:textId="6EFCBA45" w:rsidR="00565486" w:rsidRDefault="00565486" w:rsidP="006F1626">
      <w:pPr>
        <w:spacing w:before="7" w:line="200" w:lineRule="exact"/>
        <w:rPr>
          <w:b/>
          <w:bCs/>
          <w:sz w:val="24"/>
          <w:szCs w:val="24"/>
        </w:rPr>
      </w:pPr>
    </w:p>
    <w:p w14:paraId="7418D4C5" w14:textId="12C20D3A" w:rsidR="00565486" w:rsidRDefault="00565486" w:rsidP="006F1626">
      <w:pPr>
        <w:spacing w:before="7" w:line="200" w:lineRule="exact"/>
        <w:rPr>
          <w:b/>
          <w:bCs/>
          <w:sz w:val="24"/>
          <w:szCs w:val="24"/>
        </w:rPr>
      </w:pPr>
    </w:p>
    <w:p w14:paraId="314B8F7E" w14:textId="5B20EE56" w:rsidR="00565486" w:rsidRPr="00C4324F" w:rsidRDefault="00C4324F" w:rsidP="006F1626">
      <w:pPr>
        <w:pStyle w:val="ListParagraph"/>
        <w:numPr>
          <w:ilvl w:val="0"/>
          <w:numId w:val="6"/>
        </w:numPr>
        <w:spacing w:before="7" w:line="200" w:lineRule="exact"/>
        <w:rPr>
          <w:b/>
          <w:bCs/>
          <w:sz w:val="24"/>
          <w:szCs w:val="24"/>
        </w:rPr>
      </w:pPr>
      <w:proofErr w:type="spellStart"/>
      <w:r>
        <w:t>XGBoost</w:t>
      </w:r>
      <w:proofErr w:type="spellEnd"/>
    </w:p>
    <w:p w14:paraId="3DE9FB56" w14:textId="2170E0E2" w:rsidR="00C4324F" w:rsidRPr="00C4324F" w:rsidRDefault="00C4324F" w:rsidP="00C4324F">
      <w:pPr>
        <w:pStyle w:val="ListParagraph"/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9D75A28" wp14:editId="076AE876">
            <wp:simplePos x="0" y="0"/>
            <wp:positionH relativeFrom="margin">
              <wp:posOffset>660400</wp:posOffset>
            </wp:positionH>
            <wp:positionV relativeFrom="paragraph">
              <wp:posOffset>132080</wp:posOffset>
            </wp:positionV>
            <wp:extent cx="4725670" cy="5135880"/>
            <wp:effectExtent l="0" t="0" r="0" b="7620"/>
            <wp:wrapTopAndBottom/>
            <wp:docPr id="441031206" name="Picture 8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31206" name="Picture 8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DA374" w14:textId="6695F1FA" w:rsidR="00565486" w:rsidRDefault="00565486" w:rsidP="006F1626">
      <w:pPr>
        <w:spacing w:before="7" w:line="200" w:lineRule="exact"/>
        <w:rPr>
          <w:b/>
          <w:bCs/>
          <w:sz w:val="24"/>
          <w:szCs w:val="24"/>
        </w:rPr>
      </w:pPr>
    </w:p>
    <w:p w14:paraId="4AED8E4F" w14:textId="327617D2" w:rsidR="00565486" w:rsidRDefault="00565486" w:rsidP="006F1626">
      <w:pPr>
        <w:spacing w:before="7" w:line="200" w:lineRule="exact"/>
        <w:rPr>
          <w:b/>
          <w:bCs/>
          <w:sz w:val="24"/>
          <w:szCs w:val="24"/>
        </w:rPr>
      </w:pPr>
    </w:p>
    <w:p w14:paraId="0AA6F651" w14:textId="77777777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4DDF3164" w14:textId="77777777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114D0F90" w14:textId="77777777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38270445" w14:textId="62291EC5" w:rsidR="007C1F91" w:rsidRDefault="000B1A70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20FE21E0" wp14:editId="034DA3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95750" cy="3457575"/>
            <wp:effectExtent l="0" t="0" r="0" b="9525"/>
            <wp:wrapTopAndBottom/>
            <wp:docPr id="212683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38048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6490C" w14:textId="7608A71A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4C9AE58D" w14:textId="77777777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5D49D421" w14:textId="52A804BF" w:rsidR="007C1F91" w:rsidRPr="000B1A70" w:rsidRDefault="000B1A70" w:rsidP="000B1A70">
      <w:pPr>
        <w:pStyle w:val="ListParagraph"/>
        <w:numPr>
          <w:ilvl w:val="0"/>
          <w:numId w:val="6"/>
        </w:numPr>
        <w:spacing w:before="7" w:line="200" w:lineRule="exact"/>
        <w:rPr>
          <w:b/>
          <w:bCs/>
          <w:sz w:val="24"/>
          <w:szCs w:val="24"/>
        </w:rPr>
      </w:pPr>
      <w:proofErr w:type="spellStart"/>
      <w:r>
        <w:t>LightGBM</w:t>
      </w:r>
      <w:proofErr w:type="spellEnd"/>
    </w:p>
    <w:p w14:paraId="3A7F1E9A" w14:textId="12CAF9AB" w:rsidR="000B1A70" w:rsidRPr="000B1A70" w:rsidRDefault="00A8642A" w:rsidP="000B1A70">
      <w:pPr>
        <w:pStyle w:val="ListParagraph"/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4A4A76B" wp14:editId="0FD8C647">
            <wp:simplePos x="0" y="0"/>
            <wp:positionH relativeFrom="page">
              <wp:align>center</wp:align>
            </wp:positionH>
            <wp:positionV relativeFrom="paragraph">
              <wp:posOffset>146685</wp:posOffset>
            </wp:positionV>
            <wp:extent cx="4648200" cy="5050790"/>
            <wp:effectExtent l="0" t="0" r="0" b="0"/>
            <wp:wrapTopAndBottom/>
            <wp:docPr id="967062312" name="Picture 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62312" name="Picture 9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8E6C6" w14:textId="29C9C5D4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0C8E817E" w14:textId="5DE03082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74F35CBF" w14:textId="5A1D3E35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49BBA784" w14:textId="20D0CDCD" w:rsidR="007C1F91" w:rsidRDefault="00CE629E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07A78C9E" wp14:editId="4A231E5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67175" cy="3400425"/>
            <wp:effectExtent l="0" t="0" r="9525" b="9525"/>
            <wp:wrapTopAndBottom/>
            <wp:docPr id="232431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31340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94741" w14:textId="7FB00FB0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6C06CDDE" w14:textId="6FD2DDBA" w:rsidR="007C1F91" w:rsidRPr="00CE629E" w:rsidRDefault="00CE629E" w:rsidP="00CE629E">
      <w:pPr>
        <w:pStyle w:val="ListParagraph"/>
        <w:numPr>
          <w:ilvl w:val="0"/>
          <w:numId w:val="6"/>
        </w:numPr>
        <w:spacing w:before="7" w:line="200" w:lineRule="exact"/>
        <w:rPr>
          <w:b/>
          <w:bCs/>
          <w:sz w:val="24"/>
          <w:szCs w:val="24"/>
        </w:rPr>
      </w:pPr>
      <w:r>
        <w:t>1D CNN, LSTM and GRU</w:t>
      </w:r>
    </w:p>
    <w:p w14:paraId="1FA237BD" w14:textId="07911BD0" w:rsidR="007C1F91" w:rsidRDefault="00CE629E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6796895B" wp14:editId="64E4BC1F">
            <wp:simplePos x="0" y="0"/>
            <wp:positionH relativeFrom="page">
              <wp:align>center</wp:align>
            </wp:positionH>
            <wp:positionV relativeFrom="paragraph">
              <wp:posOffset>259715</wp:posOffset>
            </wp:positionV>
            <wp:extent cx="3429000" cy="4929505"/>
            <wp:effectExtent l="0" t="0" r="0" b="4445"/>
            <wp:wrapTopAndBottom/>
            <wp:docPr id="118174182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41828" name="Picture 1" descr="A screenshot of a computer scree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5F42B" w14:textId="65A40932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184FB0D3" w14:textId="77777777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4E0EAD2A" w14:textId="31223282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790FCA47" w14:textId="3E7C8995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47FBB6B1" w14:textId="7D47B2E0" w:rsidR="00CE629E" w:rsidRPr="00C73094" w:rsidRDefault="00CE629E" w:rsidP="00CE629E">
      <w:pPr>
        <w:spacing w:before="7" w:line="200" w:lineRule="exact"/>
        <w:rPr>
          <w:b/>
          <w:bCs/>
          <w:color w:val="4F81BC"/>
          <w:sz w:val="24"/>
          <w:szCs w:val="24"/>
        </w:rPr>
      </w:pPr>
      <w:r w:rsidRPr="00C73094">
        <w:rPr>
          <w:b/>
          <w:bCs/>
          <w:color w:val="4F81BC"/>
          <w:sz w:val="24"/>
          <w:szCs w:val="24"/>
        </w:rPr>
        <w:lastRenderedPageBreak/>
        <w:t>Here We Used</w:t>
      </w:r>
      <w:r>
        <w:rPr>
          <w:b/>
          <w:bCs/>
          <w:color w:val="4F81BC"/>
          <w:sz w:val="24"/>
          <w:szCs w:val="24"/>
        </w:rPr>
        <w:t xml:space="preserve"> </w:t>
      </w:r>
      <w:r>
        <w:rPr>
          <w:b/>
          <w:bCs/>
          <w:color w:val="4F81BC"/>
          <w:sz w:val="24"/>
          <w:szCs w:val="24"/>
        </w:rPr>
        <w:t xml:space="preserve">TF-IDF Vectorizer for the First Part Output </w:t>
      </w:r>
      <w:r w:rsidRPr="00C73094">
        <w:rPr>
          <w:b/>
          <w:bCs/>
          <w:color w:val="4F81BC"/>
          <w:sz w:val="24"/>
          <w:szCs w:val="24"/>
        </w:rPr>
        <w:t>and Started Building Our Models:</w:t>
      </w:r>
    </w:p>
    <w:p w14:paraId="61B66B9E" w14:textId="002F9DE3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3D6A6357" w14:textId="77777777" w:rsidR="006034C1" w:rsidRPr="00A354F2" w:rsidRDefault="006034C1" w:rsidP="006034C1">
      <w:pPr>
        <w:spacing w:before="7" w:line="200" w:lineRule="exact"/>
      </w:pPr>
      <w:r w:rsidRPr="00A354F2">
        <w:t>Here is our vectorizer code. We will split it and feed it to the models.</w:t>
      </w:r>
    </w:p>
    <w:p w14:paraId="228ECAEE" w14:textId="065F782D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70F6BC02" w14:textId="64DB1C1C" w:rsidR="007C1F91" w:rsidRDefault="006034C1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0BDAA485" wp14:editId="44D25815">
            <wp:simplePos x="0" y="0"/>
            <wp:positionH relativeFrom="margin">
              <wp:align>right</wp:align>
            </wp:positionH>
            <wp:positionV relativeFrom="paragraph">
              <wp:posOffset>90805</wp:posOffset>
            </wp:positionV>
            <wp:extent cx="5854700" cy="3068320"/>
            <wp:effectExtent l="0" t="0" r="0" b="0"/>
            <wp:wrapTopAndBottom/>
            <wp:docPr id="13174110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11049" name="Picture 1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76664" w14:textId="3B9F8E7E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3F640378" w14:textId="71BEBBD6" w:rsidR="007C1F91" w:rsidRPr="00BE3656" w:rsidRDefault="00BE3656" w:rsidP="00BE3656">
      <w:pPr>
        <w:pStyle w:val="ListParagraph"/>
        <w:numPr>
          <w:ilvl w:val="0"/>
          <w:numId w:val="7"/>
        </w:numPr>
        <w:spacing w:before="7" w:line="200" w:lineRule="exact"/>
        <w:rPr>
          <w:b/>
          <w:bCs/>
          <w:sz w:val="24"/>
          <w:szCs w:val="24"/>
        </w:rPr>
      </w:pPr>
      <w:r>
        <w:t>Multinomial Naïve Bayes</w:t>
      </w:r>
    </w:p>
    <w:p w14:paraId="1AB16964" w14:textId="431876E9" w:rsidR="00BE3656" w:rsidRPr="00BE3656" w:rsidRDefault="00BE3656" w:rsidP="00BE3656">
      <w:pPr>
        <w:pStyle w:val="ListParagraph"/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3D09BD89" wp14:editId="2CD2D46A">
            <wp:simplePos x="0" y="0"/>
            <wp:positionH relativeFrom="margin">
              <wp:align>center</wp:align>
            </wp:positionH>
            <wp:positionV relativeFrom="paragraph">
              <wp:posOffset>182245</wp:posOffset>
            </wp:positionV>
            <wp:extent cx="4468495" cy="4801235"/>
            <wp:effectExtent l="0" t="0" r="8255" b="0"/>
            <wp:wrapTopAndBottom/>
            <wp:docPr id="877647932" name="Picture 10" descr="A blue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47932" name="Picture 10" descr="A blue squares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D394E" w14:textId="5BA0CE55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036DC2EA" w14:textId="42CA29D8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0A212AE9" w14:textId="273AAD7B" w:rsidR="007C1F91" w:rsidRDefault="007C1F91" w:rsidP="006F1626">
      <w:pPr>
        <w:spacing w:before="7" w:line="200" w:lineRule="exact"/>
        <w:rPr>
          <w:b/>
          <w:bCs/>
          <w:sz w:val="24"/>
          <w:szCs w:val="24"/>
        </w:rPr>
      </w:pPr>
    </w:p>
    <w:p w14:paraId="79B27E18" w14:textId="7D2DCC22" w:rsidR="0091315F" w:rsidRPr="00BE3656" w:rsidRDefault="00BE3656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72EFD098" wp14:editId="3E79D9C8">
            <wp:simplePos x="0" y="0"/>
            <wp:positionH relativeFrom="column">
              <wp:posOffset>698500</wp:posOffset>
            </wp:positionH>
            <wp:positionV relativeFrom="paragraph">
              <wp:posOffset>0</wp:posOffset>
            </wp:positionV>
            <wp:extent cx="4305300" cy="1990725"/>
            <wp:effectExtent l="0" t="0" r="0" b="9525"/>
            <wp:wrapTopAndBottom/>
            <wp:docPr id="849954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54313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41705" w14:textId="7432BF87" w:rsidR="0091315F" w:rsidRDefault="0091315F" w:rsidP="006F1626">
      <w:pPr>
        <w:spacing w:before="7" w:line="200" w:lineRule="exact"/>
        <w:rPr>
          <w:b/>
          <w:bCs/>
          <w:sz w:val="24"/>
          <w:szCs w:val="24"/>
        </w:rPr>
      </w:pPr>
    </w:p>
    <w:p w14:paraId="7DDA0623" w14:textId="6811AABD" w:rsidR="0091315F" w:rsidRPr="00BE3656" w:rsidRDefault="00BE3656" w:rsidP="00BE3656">
      <w:pPr>
        <w:pStyle w:val="ListParagraph"/>
        <w:numPr>
          <w:ilvl w:val="0"/>
          <w:numId w:val="7"/>
        </w:numPr>
        <w:spacing w:before="7" w:line="200" w:lineRule="exact"/>
        <w:rPr>
          <w:b/>
          <w:bCs/>
          <w:sz w:val="24"/>
          <w:szCs w:val="24"/>
        </w:rPr>
      </w:pPr>
      <w:r>
        <w:t>Random Forest</w:t>
      </w:r>
    </w:p>
    <w:p w14:paraId="4228CE9D" w14:textId="69F1A83D" w:rsidR="00BE3656" w:rsidRPr="00BE3656" w:rsidRDefault="00BE3656" w:rsidP="00BE3656">
      <w:pPr>
        <w:pStyle w:val="ListParagraph"/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27406B52" wp14:editId="12B37CD8">
            <wp:simplePos x="0" y="0"/>
            <wp:positionH relativeFrom="page">
              <wp:align>center</wp:align>
            </wp:positionH>
            <wp:positionV relativeFrom="paragraph">
              <wp:posOffset>122555</wp:posOffset>
            </wp:positionV>
            <wp:extent cx="3844290" cy="4130040"/>
            <wp:effectExtent l="0" t="0" r="3810" b="3810"/>
            <wp:wrapTopAndBottom/>
            <wp:docPr id="2033069344" name="Picture 11" descr="A blue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69344" name="Picture 11" descr="A blue squares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E6B66" w14:textId="655DCBF6" w:rsidR="0091315F" w:rsidRDefault="0091315F" w:rsidP="006F1626">
      <w:pPr>
        <w:spacing w:before="7" w:line="200" w:lineRule="exact"/>
        <w:rPr>
          <w:b/>
          <w:bCs/>
          <w:sz w:val="24"/>
          <w:szCs w:val="24"/>
        </w:rPr>
      </w:pPr>
    </w:p>
    <w:p w14:paraId="53D3A210" w14:textId="1D278722" w:rsidR="0091315F" w:rsidRDefault="00BE3656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B324CF5" wp14:editId="1077F254">
            <wp:simplePos x="0" y="0"/>
            <wp:positionH relativeFrom="page">
              <wp:align>center</wp:align>
            </wp:positionH>
            <wp:positionV relativeFrom="paragraph">
              <wp:posOffset>233045</wp:posOffset>
            </wp:positionV>
            <wp:extent cx="4181475" cy="1981200"/>
            <wp:effectExtent l="0" t="0" r="9525" b="0"/>
            <wp:wrapTopAndBottom/>
            <wp:docPr id="3947402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40286" name="Picture 1" descr="A screenshot of a computer scree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CD9A1" w14:textId="1A6719C0" w:rsidR="0091315F" w:rsidRDefault="0091315F" w:rsidP="006F1626">
      <w:pPr>
        <w:spacing w:before="7" w:line="200" w:lineRule="exact"/>
        <w:rPr>
          <w:b/>
          <w:bCs/>
          <w:sz w:val="24"/>
          <w:szCs w:val="24"/>
        </w:rPr>
      </w:pPr>
    </w:p>
    <w:p w14:paraId="042F298F" w14:textId="7BD86C85" w:rsidR="0091315F" w:rsidRDefault="0091315F" w:rsidP="006F1626">
      <w:pPr>
        <w:spacing w:before="7" w:line="200" w:lineRule="exact"/>
        <w:rPr>
          <w:b/>
          <w:bCs/>
          <w:sz w:val="24"/>
          <w:szCs w:val="24"/>
        </w:rPr>
      </w:pPr>
    </w:p>
    <w:p w14:paraId="399B4AED" w14:textId="1A5A0F3D" w:rsidR="0091315F" w:rsidRDefault="0091315F" w:rsidP="006F1626">
      <w:pPr>
        <w:spacing w:before="7" w:line="200" w:lineRule="exact"/>
        <w:rPr>
          <w:b/>
          <w:bCs/>
          <w:sz w:val="24"/>
          <w:szCs w:val="24"/>
        </w:rPr>
      </w:pPr>
    </w:p>
    <w:p w14:paraId="3CA493F3" w14:textId="540D5EAE" w:rsidR="0091315F" w:rsidRDefault="0091315F" w:rsidP="006F1626">
      <w:pPr>
        <w:spacing w:before="7" w:line="200" w:lineRule="exact"/>
        <w:rPr>
          <w:b/>
          <w:bCs/>
          <w:sz w:val="24"/>
          <w:szCs w:val="24"/>
        </w:rPr>
      </w:pPr>
    </w:p>
    <w:p w14:paraId="1876DC6F" w14:textId="722F6B1A" w:rsidR="0091315F" w:rsidRPr="009856E6" w:rsidRDefault="009856E6" w:rsidP="009856E6">
      <w:pPr>
        <w:pStyle w:val="ListParagraph"/>
        <w:numPr>
          <w:ilvl w:val="0"/>
          <w:numId w:val="7"/>
        </w:numPr>
        <w:spacing w:before="7" w:line="200" w:lineRule="exact"/>
        <w:rPr>
          <w:b/>
          <w:bCs/>
          <w:sz w:val="24"/>
          <w:szCs w:val="24"/>
        </w:rPr>
      </w:pPr>
      <w:proofErr w:type="spellStart"/>
      <w:r>
        <w:t>XGBoost</w:t>
      </w:r>
      <w:proofErr w:type="spellEnd"/>
    </w:p>
    <w:p w14:paraId="20C4BA1E" w14:textId="415E27D5" w:rsidR="009856E6" w:rsidRPr="009856E6" w:rsidRDefault="009856E6" w:rsidP="009856E6">
      <w:pPr>
        <w:pStyle w:val="ListParagraph"/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CEC0C3A" wp14:editId="542AFA7B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4305300" cy="4625340"/>
            <wp:effectExtent l="0" t="0" r="0" b="3810"/>
            <wp:wrapTopAndBottom/>
            <wp:docPr id="1518170875" name="Picture 12" descr="A blue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70875" name="Picture 12" descr="A blue squares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46131" w14:textId="0CAF6FBC" w:rsidR="0091315F" w:rsidRDefault="0091315F" w:rsidP="006F1626">
      <w:pPr>
        <w:spacing w:before="7" w:line="200" w:lineRule="exact"/>
        <w:rPr>
          <w:b/>
          <w:bCs/>
          <w:sz w:val="24"/>
          <w:szCs w:val="24"/>
        </w:rPr>
      </w:pPr>
    </w:p>
    <w:p w14:paraId="000315EF" w14:textId="08F382A8" w:rsidR="0091315F" w:rsidRDefault="0091315F" w:rsidP="006F1626">
      <w:pPr>
        <w:spacing w:before="7" w:line="200" w:lineRule="exact"/>
        <w:rPr>
          <w:b/>
          <w:bCs/>
          <w:sz w:val="24"/>
          <w:szCs w:val="24"/>
        </w:rPr>
      </w:pPr>
    </w:p>
    <w:p w14:paraId="2598717D" w14:textId="2D0E32A0" w:rsidR="0091315F" w:rsidRDefault="0091315F" w:rsidP="006F1626">
      <w:pPr>
        <w:spacing w:before="7" w:line="200" w:lineRule="exact"/>
        <w:rPr>
          <w:b/>
          <w:bCs/>
          <w:sz w:val="24"/>
          <w:szCs w:val="24"/>
        </w:rPr>
      </w:pPr>
    </w:p>
    <w:p w14:paraId="039640D4" w14:textId="52326606" w:rsidR="0091315F" w:rsidRDefault="0091315F" w:rsidP="006F1626">
      <w:pPr>
        <w:spacing w:before="7" w:line="200" w:lineRule="exact"/>
        <w:rPr>
          <w:b/>
          <w:bCs/>
          <w:sz w:val="24"/>
          <w:szCs w:val="24"/>
        </w:rPr>
      </w:pPr>
    </w:p>
    <w:p w14:paraId="128628FE" w14:textId="585A9571" w:rsidR="0091315F" w:rsidRDefault="0091315F" w:rsidP="006F1626">
      <w:pPr>
        <w:spacing w:before="7" w:line="200" w:lineRule="exact"/>
        <w:rPr>
          <w:b/>
          <w:bCs/>
          <w:sz w:val="24"/>
          <w:szCs w:val="24"/>
        </w:rPr>
      </w:pPr>
    </w:p>
    <w:p w14:paraId="741C39E9" w14:textId="32AEF14E" w:rsidR="0091315F" w:rsidRDefault="00F77F88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7DF24530" wp14:editId="66B9EEF0">
            <wp:simplePos x="0" y="0"/>
            <wp:positionH relativeFrom="page">
              <wp:align>center</wp:align>
            </wp:positionH>
            <wp:positionV relativeFrom="paragraph">
              <wp:posOffset>154305</wp:posOffset>
            </wp:positionV>
            <wp:extent cx="4500880" cy="2354580"/>
            <wp:effectExtent l="0" t="0" r="0" b="7620"/>
            <wp:wrapTopAndBottom/>
            <wp:docPr id="1159429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29487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A4CC4" w14:textId="1F2F9CD5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0C7B84A4" w14:textId="5FFBE2EB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7C8377DF" w14:textId="77777777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79016812" w14:textId="77777777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66CFCC7E" w14:textId="77777777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0432FC90" w14:textId="77777777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7FDB2DF5" w14:textId="77777777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24C5A5C2" w14:textId="77777777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13420D4E" w14:textId="77777777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28517C2D" w14:textId="77777777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2954F025" w14:textId="0BFC1D01" w:rsidR="00CE629E" w:rsidRPr="009C108B" w:rsidRDefault="009C108B" w:rsidP="009C108B">
      <w:pPr>
        <w:pStyle w:val="ListParagraph"/>
        <w:numPr>
          <w:ilvl w:val="0"/>
          <w:numId w:val="7"/>
        </w:numPr>
        <w:spacing w:before="7" w:line="200" w:lineRule="exact"/>
        <w:rPr>
          <w:b/>
          <w:bCs/>
          <w:sz w:val="24"/>
          <w:szCs w:val="24"/>
        </w:rPr>
      </w:pPr>
      <w:proofErr w:type="spellStart"/>
      <w:r>
        <w:lastRenderedPageBreak/>
        <w:t>LightGBM</w:t>
      </w:r>
      <w:proofErr w:type="spellEnd"/>
    </w:p>
    <w:p w14:paraId="682A0815" w14:textId="38759345" w:rsidR="009C108B" w:rsidRPr="009C108B" w:rsidRDefault="009C108B" w:rsidP="009C108B">
      <w:pPr>
        <w:pStyle w:val="ListParagraph"/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57A4D57" wp14:editId="31CA3A02">
            <wp:simplePos x="0" y="0"/>
            <wp:positionH relativeFrom="column">
              <wp:posOffset>835660</wp:posOffset>
            </wp:positionH>
            <wp:positionV relativeFrom="paragraph">
              <wp:posOffset>172720</wp:posOffset>
            </wp:positionV>
            <wp:extent cx="4369435" cy="4693920"/>
            <wp:effectExtent l="0" t="0" r="0" b="0"/>
            <wp:wrapTopAndBottom/>
            <wp:docPr id="987668996" name="Picture 13" descr="A graph with numbers an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68996" name="Picture 13" descr="A graph with numbers an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35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8C71E" w14:textId="33B0D317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4B6EF3B4" w14:textId="09E87968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50609241" w14:textId="755648F5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239BA254" w14:textId="5B0EFBEF" w:rsidR="00CE629E" w:rsidRDefault="00CE629E" w:rsidP="006F1626">
      <w:pPr>
        <w:spacing w:before="7" w:line="200" w:lineRule="exact"/>
        <w:rPr>
          <w:b/>
          <w:bCs/>
          <w:sz w:val="24"/>
          <w:szCs w:val="24"/>
        </w:rPr>
      </w:pPr>
    </w:p>
    <w:p w14:paraId="39160C01" w14:textId="333E74DC" w:rsidR="00BE3656" w:rsidRDefault="00BE3656" w:rsidP="006F1626">
      <w:pPr>
        <w:spacing w:before="7" w:line="200" w:lineRule="exact"/>
        <w:rPr>
          <w:b/>
          <w:bCs/>
          <w:sz w:val="24"/>
          <w:szCs w:val="24"/>
        </w:rPr>
      </w:pPr>
    </w:p>
    <w:p w14:paraId="6763E64E" w14:textId="7E15F828" w:rsidR="00BE3656" w:rsidRDefault="009C108B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037E5718" wp14:editId="1D7DC015">
            <wp:simplePos x="0" y="0"/>
            <wp:positionH relativeFrom="column">
              <wp:posOffset>607060</wp:posOffset>
            </wp:positionH>
            <wp:positionV relativeFrom="paragraph">
              <wp:posOffset>219075</wp:posOffset>
            </wp:positionV>
            <wp:extent cx="4667885" cy="2407920"/>
            <wp:effectExtent l="0" t="0" r="0" b="0"/>
            <wp:wrapTopAndBottom/>
            <wp:docPr id="731826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26076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699FB" w14:textId="77777777" w:rsidR="00BE3656" w:rsidRDefault="00BE3656" w:rsidP="006F1626">
      <w:pPr>
        <w:spacing w:before="7" w:line="200" w:lineRule="exact"/>
        <w:rPr>
          <w:b/>
          <w:bCs/>
          <w:sz w:val="24"/>
          <w:szCs w:val="24"/>
        </w:rPr>
      </w:pPr>
    </w:p>
    <w:p w14:paraId="78F02467" w14:textId="77777777" w:rsidR="00BE3656" w:rsidRDefault="00BE3656" w:rsidP="006F1626">
      <w:pPr>
        <w:spacing w:before="7" w:line="200" w:lineRule="exact"/>
        <w:rPr>
          <w:b/>
          <w:bCs/>
          <w:sz w:val="24"/>
          <w:szCs w:val="24"/>
        </w:rPr>
      </w:pPr>
    </w:p>
    <w:p w14:paraId="46920DD7" w14:textId="77777777" w:rsidR="00BE3656" w:rsidRDefault="00BE3656" w:rsidP="006F1626">
      <w:pPr>
        <w:spacing w:before="7" w:line="200" w:lineRule="exact"/>
        <w:rPr>
          <w:b/>
          <w:bCs/>
          <w:sz w:val="24"/>
          <w:szCs w:val="24"/>
        </w:rPr>
      </w:pPr>
    </w:p>
    <w:p w14:paraId="17DA746E" w14:textId="77777777" w:rsidR="00BE3656" w:rsidRDefault="00BE3656" w:rsidP="006F1626">
      <w:pPr>
        <w:spacing w:before="7" w:line="200" w:lineRule="exact"/>
        <w:rPr>
          <w:b/>
          <w:bCs/>
          <w:sz w:val="24"/>
          <w:szCs w:val="24"/>
        </w:rPr>
      </w:pPr>
    </w:p>
    <w:p w14:paraId="578A44FB" w14:textId="77777777" w:rsidR="00BE3656" w:rsidRDefault="00BE3656" w:rsidP="006F1626">
      <w:pPr>
        <w:spacing w:before="7" w:line="200" w:lineRule="exact"/>
        <w:rPr>
          <w:b/>
          <w:bCs/>
          <w:sz w:val="24"/>
          <w:szCs w:val="24"/>
        </w:rPr>
      </w:pPr>
    </w:p>
    <w:p w14:paraId="05CA971D" w14:textId="77777777" w:rsidR="00BE3656" w:rsidRDefault="00BE3656" w:rsidP="006F1626">
      <w:pPr>
        <w:spacing w:before="7" w:line="200" w:lineRule="exact"/>
        <w:rPr>
          <w:b/>
          <w:bCs/>
          <w:sz w:val="24"/>
          <w:szCs w:val="24"/>
        </w:rPr>
      </w:pPr>
    </w:p>
    <w:p w14:paraId="634BC085" w14:textId="77777777" w:rsidR="00F77F88" w:rsidRDefault="00F77F88" w:rsidP="006F1626">
      <w:pPr>
        <w:spacing w:before="7" w:line="200" w:lineRule="exact"/>
        <w:rPr>
          <w:b/>
          <w:bCs/>
          <w:sz w:val="24"/>
          <w:szCs w:val="24"/>
        </w:rPr>
      </w:pPr>
    </w:p>
    <w:p w14:paraId="328C0777" w14:textId="77777777" w:rsidR="00F77F88" w:rsidRDefault="00F77F88" w:rsidP="006F1626">
      <w:pPr>
        <w:spacing w:before="7" w:line="200" w:lineRule="exact"/>
        <w:rPr>
          <w:b/>
          <w:bCs/>
          <w:sz w:val="24"/>
          <w:szCs w:val="24"/>
        </w:rPr>
      </w:pPr>
    </w:p>
    <w:p w14:paraId="49F2FCC0" w14:textId="77777777" w:rsidR="00F77F88" w:rsidRDefault="00F77F88" w:rsidP="006F1626">
      <w:pPr>
        <w:spacing w:before="7" w:line="200" w:lineRule="exact"/>
        <w:rPr>
          <w:b/>
          <w:bCs/>
          <w:sz w:val="24"/>
          <w:szCs w:val="24"/>
        </w:rPr>
      </w:pPr>
    </w:p>
    <w:p w14:paraId="1EB01188" w14:textId="77777777" w:rsidR="00F77F88" w:rsidRDefault="00F77F88" w:rsidP="006F1626">
      <w:pPr>
        <w:spacing w:before="7" w:line="200" w:lineRule="exact"/>
        <w:rPr>
          <w:b/>
          <w:bCs/>
          <w:sz w:val="24"/>
          <w:szCs w:val="24"/>
        </w:rPr>
      </w:pPr>
    </w:p>
    <w:p w14:paraId="22E40D8D" w14:textId="360D3D3F" w:rsidR="00F77F88" w:rsidRPr="009C108B" w:rsidRDefault="009C108B" w:rsidP="009C108B">
      <w:pPr>
        <w:pStyle w:val="ListParagraph"/>
        <w:numPr>
          <w:ilvl w:val="0"/>
          <w:numId w:val="7"/>
        </w:numPr>
        <w:spacing w:before="7" w:line="200" w:lineRule="exact"/>
        <w:rPr>
          <w:b/>
          <w:bCs/>
          <w:sz w:val="24"/>
          <w:szCs w:val="24"/>
        </w:rPr>
      </w:pPr>
      <w:r>
        <w:lastRenderedPageBreak/>
        <w:t>1D CNN, LSTM and GRU</w:t>
      </w:r>
    </w:p>
    <w:p w14:paraId="6E87C7DE" w14:textId="56AE43B7" w:rsidR="009C108B" w:rsidRDefault="009C108B" w:rsidP="009C108B">
      <w:pPr>
        <w:pStyle w:val="ListParagraph"/>
        <w:spacing w:before="7" w:line="200" w:lineRule="exact"/>
      </w:pPr>
    </w:p>
    <w:p w14:paraId="5702424E" w14:textId="685DBBA3" w:rsidR="009C108B" w:rsidRPr="009C108B" w:rsidRDefault="009C108B" w:rsidP="009C108B">
      <w:pPr>
        <w:pStyle w:val="ListParagraph"/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237C7C6A" wp14:editId="2AA4FEEE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4902835" cy="4358640"/>
            <wp:effectExtent l="0" t="0" r="0" b="3810"/>
            <wp:wrapTopAndBottom/>
            <wp:docPr id="357406843" name="Picture 14" descr="A diagram of a network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06843" name="Picture 14" descr="A diagram of a network mod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433CB" w14:textId="77777777" w:rsidR="00F77F88" w:rsidRDefault="00F77F88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7FCDB6A0" w14:textId="424B49F6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78AB27A2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25BFFE7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A96986C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7454BA8" w14:textId="39DC13AC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0FE111A" wp14:editId="06E9A5B8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4563110" cy="2270760"/>
            <wp:effectExtent l="0" t="0" r="8890" b="0"/>
            <wp:wrapTopAndBottom/>
            <wp:docPr id="138786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6935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CF066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6C933CB2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107EEB92" w14:textId="7E7DC42E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FDD8504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7FDE7C37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1F618F2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277F8774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00D32C9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FA111F3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9910364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400C810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1F2F2FD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F4C9307" w14:textId="469478D3" w:rsidR="009C108B" w:rsidRPr="00C73094" w:rsidRDefault="009C108B" w:rsidP="009C108B">
      <w:pPr>
        <w:spacing w:before="7" w:line="200" w:lineRule="exact"/>
        <w:rPr>
          <w:b/>
          <w:bCs/>
          <w:color w:val="4F81BC"/>
          <w:sz w:val="24"/>
          <w:szCs w:val="24"/>
        </w:rPr>
      </w:pPr>
      <w:r w:rsidRPr="00C73094">
        <w:rPr>
          <w:b/>
          <w:bCs/>
          <w:color w:val="4F81BC"/>
          <w:sz w:val="24"/>
          <w:szCs w:val="24"/>
        </w:rPr>
        <w:lastRenderedPageBreak/>
        <w:t>Here We Used</w:t>
      </w:r>
      <w:r>
        <w:rPr>
          <w:b/>
          <w:bCs/>
          <w:color w:val="4F81BC"/>
          <w:sz w:val="24"/>
          <w:szCs w:val="24"/>
        </w:rPr>
        <w:t xml:space="preserve"> </w:t>
      </w:r>
      <w:proofErr w:type="spellStart"/>
      <w:r>
        <w:rPr>
          <w:b/>
          <w:bCs/>
          <w:color w:val="4F81BC"/>
          <w:sz w:val="24"/>
          <w:szCs w:val="24"/>
        </w:rPr>
        <w:t>Count</w:t>
      </w:r>
      <w:r>
        <w:rPr>
          <w:b/>
          <w:bCs/>
          <w:color w:val="4F81BC"/>
          <w:sz w:val="24"/>
          <w:szCs w:val="24"/>
        </w:rPr>
        <w:t>Vectorizer</w:t>
      </w:r>
      <w:proofErr w:type="spellEnd"/>
      <w:r>
        <w:rPr>
          <w:b/>
          <w:bCs/>
          <w:color w:val="4F81BC"/>
          <w:sz w:val="24"/>
          <w:szCs w:val="24"/>
        </w:rPr>
        <w:t xml:space="preserve"> for the First Part Output </w:t>
      </w:r>
      <w:r w:rsidRPr="00C73094">
        <w:rPr>
          <w:b/>
          <w:bCs/>
          <w:color w:val="4F81BC"/>
          <w:sz w:val="24"/>
          <w:szCs w:val="24"/>
        </w:rPr>
        <w:t>and Started Building Our Models:</w:t>
      </w:r>
    </w:p>
    <w:p w14:paraId="47E25154" w14:textId="6607CCC5" w:rsidR="009C108B" w:rsidRPr="009C108B" w:rsidRDefault="009C108B" w:rsidP="006F1626">
      <w:pPr>
        <w:spacing w:before="7" w:line="200" w:lineRule="exact"/>
        <w:rPr>
          <w:b/>
          <w:bCs/>
          <w:sz w:val="24"/>
          <w:szCs w:val="24"/>
        </w:rPr>
      </w:pPr>
    </w:p>
    <w:p w14:paraId="45444C4B" w14:textId="40BE278D" w:rsidR="002726E3" w:rsidRPr="00A354F2" w:rsidRDefault="002726E3" w:rsidP="002726E3">
      <w:pPr>
        <w:spacing w:before="7" w:line="200" w:lineRule="exact"/>
      </w:pPr>
      <w:r w:rsidRPr="00A354F2">
        <w:t>Here is our vectorizer code. We will split it and feed it to the models.</w:t>
      </w:r>
    </w:p>
    <w:p w14:paraId="2DFB4ECE" w14:textId="11D486C7" w:rsidR="009C108B" w:rsidRPr="002726E3" w:rsidRDefault="002726E3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56919564" wp14:editId="2A5F5BA7">
            <wp:simplePos x="0" y="0"/>
            <wp:positionH relativeFrom="column">
              <wp:posOffset>843280</wp:posOffset>
            </wp:positionH>
            <wp:positionV relativeFrom="paragraph">
              <wp:posOffset>179070</wp:posOffset>
            </wp:positionV>
            <wp:extent cx="4084320" cy="2448560"/>
            <wp:effectExtent l="0" t="0" r="0" b="8890"/>
            <wp:wrapTopAndBottom/>
            <wp:docPr id="17311287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2874" name="Picture 1" descr="A screenshot of a computer code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64B9D" w14:textId="046B2994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275369A" w14:textId="7C551B50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BCA4105" w14:textId="1147D8CA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8CA035B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69A7F49F" w14:textId="7770D61B" w:rsidR="009C108B" w:rsidRPr="002726E3" w:rsidRDefault="002726E3" w:rsidP="002726E3">
      <w:pPr>
        <w:pStyle w:val="ListParagraph"/>
        <w:numPr>
          <w:ilvl w:val="0"/>
          <w:numId w:val="8"/>
        </w:numPr>
        <w:spacing w:before="7" w:line="200" w:lineRule="exact"/>
        <w:rPr>
          <w:b/>
          <w:bCs/>
          <w:sz w:val="24"/>
          <w:szCs w:val="24"/>
          <w:lang w:val="tr-TR"/>
        </w:rPr>
      </w:pPr>
      <w:r>
        <w:t>Multinomial Naïve Bayes</w:t>
      </w:r>
    </w:p>
    <w:p w14:paraId="434B544B" w14:textId="4A79FEB7" w:rsidR="002726E3" w:rsidRPr="002726E3" w:rsidRDefault="002726E3" w:rsidP="002726E3">
      <w:pPr>
        <w:pStyle w:val="ListParagraph"/>
        <w:spacing w:before="7" w:line="200" w:lineRule="exact"/>
        <w:rPr>
          <w:b/>
          <w:bCs/>
          <w:sz w:val="24"/>
          <w:szCs w:val="24"/>
          <w:lang w:val="tr-TR"/>
        </w:rPr>
      </w:pPr>
    </w:p>
    <w:p w14:paraId="6CD62832" w14:textId="452D910A" w:rsidR="009C108B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67643DC1" wp14:editId="04874220">
            <wp:simplePos x="0" y="0"/>
            <wp:positionH relativeFrom="margin">
              <wp:posOffset>233045</wp:posOffset>
            </wp:positionH>
            <wp:positionV relativeFrom="paragraph">
              <wp:posOffset>233045</wp:posOffset>
            </wp:positionV>
            <wp:extent cx="4987925" cy="4434840"/>
            <wp:effectExtent l="0" t="0" r="3175" b="3810"/>
            <wp:wrapTopAndBottom/>
            <wp:docPr id="2573633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9A5EE" w14:textId="6A19949B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3664112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1E719E6D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7195DD80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6EBFF154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8A0F849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C338343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7356AF02" w14:textId="71704CC3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2AC858E8" wp14:editId="5A06F3B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62425" cy="1990725"/>
            <wp:effectExtent l="0" t="0" r="9525" b="9525"/>
            <wp:wrapTopAndBottom/>
            <wp:docPr id="1758359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59590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5A687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F88B780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0EC77028" w14:textId="2460B44A" w:rsidR="002726E3" w:rsidRPr="002726E3" w:rsidRDefault="002726E3" w:rsidP="002726E3">
      <w:pPr>
        <w:pStyle w:val="ListParagraph"/>
        <w:numPr>
          <w:ilvl w:val="0"/>
          <w:numId w:val="8"/>
        </w:numPr>
        <w:spacing w:before="7" w:line="200" w:lineRule="exact"/>
        <w:rPr>
          <w:b/>
          <w:bCs/>
          <w:sz w:val="24"/>
          <w:szCs w:val="24"/>
          <w:lang w:val="tr-TR"/>
        </w:rPr>
      </w:pPr>
      <w:r>
        <w:t>Random Forest</w:t>
      </w:r>
    </w:p>
    <w:p w14:paraId="5B52ABF8" w14:textId="5743221B" w:rsidR="002726E3" w:rsidRPr="002726E3" w:rsidRDefault="002726E3" w:rsidP="002726E3">
      <w:pPr>
        <w:pStyle w:val="ListParagraph"/>
        <w:spacing w:before="7" w:line="200" w:lineRule="exact"/>
        <w:rPr>
          <w:b/>
          <w:bCs/>
          <w:sz w:val="24"/>
          <w:szCs w:val="24"/>
          <w:lang w:val="tr-TR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757A4F18" wp14:editId="65138998">
            <wp:simplePos x="0" y="0"/>
            <wp:positionH relativeFrom="page">
              <wp:posOffset>1432560</wp:posOffset>
            </wp:positionH>
            <wp:positionV relativeFrom="paragraph">
              <wp:posOffset>189230</wp:posOffset>
            </wp:positionV>
            <wp:extent cx="4495800" cy="3996690"/>
            <wp:effectExtent l="0" t="0" r="0" b="3810"/>
            <wp:wrapTopAndBottom/>
            <wp:docPr id="136912733" name="Picture 16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2733" name="Picture 16" descr="A blue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B4555" w14:textId="32558A98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D55615D" w14:textId="6180B00A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0C480637" w14:textId="16B2C4EF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7C77FC87" wp14:editId="6339C4E3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3962400" cy="2066925"/>
            <wp:effectExtent l="0" t="0" r="0" b="9525"/>
            <wp:wrapTopAndBottom/>
            <wp:docPr id="1325905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05473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54942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76C7801C" w14:textId="61626C1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07043FFE" w14:textId="03D6633C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2ABB4D0E" w14:textId="74913E5B" w:rsidR="002726E3" w:rsidRPr="002726E3" w:rsidRDefault="002726E3" w:rsidP="002726E3">
      <w:pPr>
        <w:pStyle w:val="ListParagraph"/>
        <w:numPr>
          <w:ilvl w:val="0"/>
          <w:numId w:val="8"/>
        </w:numPr>
        <w:spacing w:before="7" w:line="200" w:lineRule="exact"/>
        <w:rPr>
          <w:b/>
          <w:bCs/>
          <w:sz w:val="24"/>
          <w:szCs w:val="24"/>
          <w:lang w:val="tr-TR"/>
        </w:rPr>
      </w:pPr>
      <w:proofErr w:type="spellStart"/>
      <w:r>
        <w:lastRenderedPageBreak/>
        <w:t>XGBoost</w:t>
      </w:r>
      <w:proofErr w:type="spellEnd"/>
    </w:p>
    <w:p w14:paraId="3BA17409" w14:textId="4F1D54FF" w:rsidR="002726E3" w:rsidRPr="002726E3" w:rsidRDefault="002726E3" w:rsidP="002726E3">
      <w:pPr>
        <w:pStyle w:val="ListParagraph"/>
        <w:spacing w:before="7" w:line="200" w:lineRule="exact"/>
        <w:rPr>
          <w:b/>
          <w:bCs/>
          <w:sz w:val="24"/>
          <w:szCs w:val="24"/>
          <w:lang w:val="tr-TR"/>
        </w:rPr>
      </w:pPr>
    </w:p>
    <w:p w14:paraId="6B930162" w14:textId="3352A530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41559C6" wp14:editId="352FA344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5260975" cy="4678680"/>
            <wp:effectExtent l="0" t="0" r="0" b="7620"/>
            <wp:wrapTopAndBottom/>
            <wp:docPr id="497525760" name="Picture 17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25760" name="Picture 17" descr="A blue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7C938" w14:textId="3CAFEDA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6A4C063F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76103EC" w14:textId="7F9B3BC6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1D8EDF62" w14:textId="052522BD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16C9B054" w14:textId="57FE1A22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61AAF17E" wp14:editId="4A3D6491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010025" cy="1924050"/>
            <wp:effectExtent l="0" t="0" r="9525" b="0"/>
            <wp:wrapTopAndBottom/>
            <wp:docPr id="9172502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50298" name="Picture 1" descr="A screenshot of a computer screen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640E7" w14:textId="12FB9133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658ADF3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10B00D5C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2B794E2A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297CF518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7E5E79A1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7A127BD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3015CED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A083C0E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1FD4A134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16EFF5B7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6575C858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27DC9B14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17E17A2D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121FFBB0" w14:textId="11FE62EC" w:rsidR="009C108B" w:rsidRPr="002726E3" w:rsidRDefault="002726E3" w:rsidP="002726E3">
      <w:pPr>
        <w:pStyle w:val="ListParagraph"/>
        <w:numPr>
          <w:ilvl w:val="0"/>
          <w:numId w:val="8"/>
        </w:numPr>
        <w:spacing w:before="7" w:line="200" w:lineRule="exact"/>
        <w:rPr>
          <w:b/>
          <w:bCs/>
          <w:sz w:val="24"/>
          <w:szCs w:val="24"/>
          <w:lang w:val="tr-TR"/>
        </w:rPr>
      </w:pPr>
      <w:proofErr w:type="spellStart"/>
      <w:r>
        <w:lastRenderedPageBreak/>
        <w:t>LightGBM</w:t>
      </w:r>
      <w:proofErr w:type="spellEnd"/>
    </w:p>
    <w:p w14:paraId="3FB631CB" w14:textId="1C328187" w:rsidR="002726E3" w:rsidRPr="002726E3" w:rsidRDefault="002726E3" w:rsidP="002726E3">
      <w:pPr>
        <w:pStyle w:val="ListParagraph"/>
        <w:spacing w:before="7" w:line="200" w:lineRule="exact"/>
        <w:rPr>
          <w:b/>
          <w:bCs/>
          <w:sz w:val="24"/>
          <w:szCs w:val="24"/>
          <w:lang w:val="tr-TR"/>
        </w:rPr>
      </w:pPr>
    </w:p>
    <w:p w14:paraId="636318F8" w14:textId="2B129481" w:rsidR="009C108B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7644BC75" wp14:editId="31501785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5065395" cy="4503420"/>
            <wp:effectExtent l="0" t="0" r="1905" b="0"/>
            <wp:wrapTopAndBottom/>
            <wp:docPr id="1115816118" name="Picture 18" descr="A graph of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16118" name="Picture 18" descr="A graph of blue squar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B78AB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61F68D0" w14:textId="5C6D9BBE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8BBE06D" w14:textId="135A9C5C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B075CAD" w14:textId="162D23BB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23C2A0F7" wp14:editId="57676428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641850" cy="2232660"/>
            <wp:effectExtent l="0" t="0" r="6350" b="0"/>
            <wp:wrapTopAndBottom/>
            <wp:docPr id="805674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74687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4F2F2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03A967E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652F4E0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62302A99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384C564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171FCB44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6E5CAA05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B2F80D8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D19E3EB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30679C1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7CA198F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5DE47F8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825F3D7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301054F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255E154E" w14:textId="475261B6" w:rsidR="002726E3" w:rsidRPr="00365102" w:rsidRDefault="00365102" w:rsidP="00365102">
      <w:pPr>
        <w:pStyle w:val="ListParagraph"/>
        <w:numPr>
          <w:ilvl w:val="0"/>
          <w:numId w:val="8"/>
        </w:numPr>
        <w:spacing w:before="7" w:line="200" w:lineRule="exact"/>
        <w:rPr>
          <w:b/>
          <w:bCs/>
          <w:sz w:val="24"/>
          <w:szCs w:val="24"/>
          <w:lang w:val="tr-TR"/>
        </w:rPr>
      </w:pPr>
      <w:r>
        <w:lastRenderedPageBreak/>
        <w:t>1D CNN, LSTM and GRU</w:t>
      </w:r>
    </w:p>
    <w:p w14:paraId="379FFC49" w14:textId="282BFA77" w:rsidR="00365102" w:rsidRPr="00365102" w:rsidRDefault="00365102" w:rsidP="00365102">
      <w:pPr>
        <w:pStyle w:val="ListParagraph"/>
        <w:spacing w:before="7" w:line="200" w:lineRule="exact"/>
        <w:rPr>
          <w:b/>
          <w:bCs/>
          <w:sz w:val="24"/>
          <w:szCs w:val="24"/>
          <w:lang w:val="tr-TR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9626EF0" wp14:editId="078B2C48">
            <wp:simplePos x="0" y="0"/>
            <wp:positionH relativeFrom="column">
              <wp:posOffset>728345</wp:posOffset>
            </wp:positionH>
            <wp:positionV relativeFrom="paragraph">
              <wp:posOffset>157480</wp:posOffset>
            </wp:positionV>
            <wp:extent cx="4936490" cy="4389120"/>
            <wp:effectExtent l="0" t="0" r="0" b="0"/>
            <wp:wrapTopAndBottom/>
            <wp:docPr id="46353606" name="Picture 1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3606" name="Picture 19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4BF0F" w14:textId="51E8FBA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6BFD6255" w14:textId="201A4E8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EDA9157" w14:textId="47B716A9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32AC2265" w14:textId="56104E5D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6CF3E45" w14:textId="0F3A2FED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EE93793" w14:textId="3BB6ACF3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4FD94874" w14:textId="6A15C5E2" w:rsidR="002726E3" w:rsidRDefault="00365102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6332F5A0" wp14:editId="6CF06F4C">
            <wp:simplePos x="0" y="0"/>
            <wp:positionH relativeFrom="margin">
              <wp:posOffset>790575</wp:posOffset>
            </wp:positionH>
            <wp:positionV relativeFrom="paragraph">
              <wp:posOffset>133350</wp:posOffset>
            </wp:positionV>
            <wp:extent cx="4874260" cy="2354580"/>
            <wp:effectExtent l="0" t="0" r="2540" b="7620"/>
            <wp:wrapTopAndBottom/>
            <wp:docPr id="13409678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67849" name="Picture 1" descr="A screenshot of a computer screen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C5868" w14:textId="5CE6576E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23DDDC98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44306A5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2B321600" w14:textId="77777777" w:rsidR="002726E3" w:rsidRPr="00365102" w:rsidRDefault="002726E3" w:rsidP="006F1626">
      <w:pPr>
        <w:spacing w:before="7" w:line="200" w:lineRule="exact"/>
        <w:rPr>
          <w:b/>
          <w:bCs/>
          <w:sz w:val="24"/>
          <w:szCs w:val="24"/>
        </w:rPr>
      </w:pPr>
    </w:p>
    <w:p w14:paraId="23493FAE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048F40A1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040B4E83" w14:textId="77777777" w:rsidR="002726E3" w:rsidRDefault="002726E3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F0785F0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247743B6" w14:textId="77777777" w:rsidR="009C108B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14E19010" w14:textId="77777777" w:rsidR="009C108B" w:rsidRPr="00F77F88" w:rsidRDefault="009C108B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A9CE9FB" w14:textId="77777777" w:rsidR="0079377A" w:rsidRDefault="0079377A" w:rsidP="006F1626">
      <w:pPr>
        <w:spacing w:before="7" w:line="200" w:lineRule="exact"/>
        <w:rPr>
          <w:b/>
          <w:bCs/>
          <w:sz w:val="24"/>
          <w:szCs w:val="24"/>
        </w:rPr>
      </w:pPr>
    </w:p>
    <w:p w14:paraId="4E67624D" w14:textId="77777777" w:rsidR="0079377A" w:rsidRDefault="0079377A" w:rsidP="006F1626">
      <w:pPr>
        <w:spacing w:before="7" w:line="200" w:lineRule="exact"/>
        <w:rPr>
          <w:b/>
          <w:bCs/>
          <w:sz w:val="24"/>
          <w:szCs w:val="24"/>
        </w:rPr>
      </w:pPr>
    </w:p>
    <w:p w14:paraId="179B05FD" w14:textId="54527B1B" w:rsidR="00B17B13" w:rsidRPr="006702D2" w:rsidRDefault="00B17B13" w:rsidP="006F1626">
      <w:pPr>
        <w:spacing w:before="7" w:line="200" w:lineRule="exact"/>
        <w:rPr>
          <w:b/>
          <w:bCs/>
          <w:color w:val="4F81BC"/>
          <w:sz w:val="24"/>
          <w:szCs w:val="24"/>
        </w:rPr>
      </w:pPr>
      <w:r w:rsidRPr="006702D2">
        <w:rPr>
          <w:b/>
          <w:bCs/>
          <w:color w:val="4F81BC"/>
          <w:sz w:val="24"/>
          <w:szCs w:val="24"/>
        </w:rPr>
        <w:lastRenderedPageBreak/>
        <w:t xml:space="preserve">And Finally Applying SMOTE to </w:t>
      </w:r>
      <w:r w:rsidR="006702D2" w:rsidRPr="006702D2">
        <w:rPr>
          <w:b/>
          <w:bCs/>
          <w:color w:val="4F81BC"/>
          <w:sz w:val="24"/>
          <w:szCs w:val="24"/>
        </w:rPr>
        <w:t>Our Best Models:</w:t>
      </w:r>
    </w:p>
    <w:p w14:paraId="5270A39D" w14:textId="77777777" w:rsidR="006702D2" w:rsidRDefault="006702D2" w:rsidP="006F1626">
      <w:pPr>
        <w:spacing w:before="7" w:line="200" w:lineRule="exact"/>
        <w:rPr>
          <w:b/>
          <w:bCs/>
          <w:color w:val="4F81BC"/>
          <w:sz w:val="24"/>
          <w:szCs w:val="24"/>
        </w:rPr>
      </w:pPr>
    </w:p>
    <w:p w14:paraId="0C08C379" w14:textId="38C9213B" w:rsidR="006702D2" w:rsidRPr="00073885" w:rsidRDefault="006702D2" w:rsidP="006F1626">
      <w:pPr>
        <w:spacing w:before="7" w:line="200" w:lineRule="exact"/>
      </w:pPr>
      <w:r w:rsidRPr="00073885">
        <w:t xml:space="preserve">For the first input our best model was Multinominal Naïve Bayes with the </w:t>
      </w:r>
      <w:proofErr w:type="spellStart"/>
      <w:r w:rsidRPr="00073885">
        <w:t>CountVectorizer</w:t>
      </w:r>
      <w:proofErr w:type="spellEnd"/>
      <w:r w:rsidRPr="00073885">
        <w:t>.</w:t>
      </w:r>
      <w:r w:rsidRPr="00073885">
        <w:br/>
      </w:r>
    </w:p>
    <w:p w14:paraId="5B501311" w14:textId="442FF990" w:rsidR="006702D2" w:rsidRPr="00073885" w:rsidRDefault="006702D2" w:rsidP="006F1626">
      <w:pPr>
        <w:spacing w:before="7" w:line="200" w:lineRule="exact"/>
      </w:pPr>
      <w:r w:rsidRPr="00073885">
        <w:t>Here is before oversampling scores.</w:t>
      </w:r>
    </w:p>
    <w:p w14:paraId="5F2F679A" w14:textId="56215200" w:rsidR="006702D2" w:rsidRPr="006702D2" w:rsidRDefault="006702D2" w:rsidP="006F1626">
      <w:pPr>
        <w:spacing w:before="7" w:line="200" w:lineRule="exact"/>
        <w:rPr>
          <w:b/>
          <w:bCs/>
          <w:color w:val="4F81B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3EC8E712" wp14:editId="5C15650D">
            <wp:simplePos x="0" y="0"/>
            <wp:positionH relativeFrom="page">
              <wp:align>center</wp:align>
            </wp:positionH>
            <wp:positionV relativeFrom="paragraph">
              <wp:posOffset>233045</wp:posOffset>
            </wp:positionV>
            <wp:extent cx="3813175" cy="2628900"/>
            <wp:effectExtent l="0" t="0" r="0" b="0"/>
            <wp:wrapTopAndBottom/>
            <wp:docPr id="641232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09176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54FA2" w14:textId="286781F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399B9674" w14:textId="119029E6" w:rsidR="00B17B13" w:rsidRDefault="00B17B13" w:rsidP="006F1626">
      <w:pPr>
        <w:spacing w:before="7" w:line="200" w:lineRule="exact"/>
        <w:rPr>
          <w:b/>
          <w:bCs/>
          <w:sz w:val="24"/>
          <w:szCs w:val="24"/>
        </w:rPr>
      </w:pPr>
    </w:p>
    <w:p w14:paraId="719DA8F8" w14:textId="12600E89" w:rsidR="00B17B13" w:rsidRDefault="00B17B13" w:rsidP="006F1626">
      <w:pPr>
        <w:spacing w:before="7" w:line="200" w:lineRule="exact"/>
        <w:rPr>
          <w:b/>
          <w:bCs/>
          <w:sz w:val="24"/>
          <w:szCs w:val="24"/>
        </w:rPr>
      </w:pPr>
    </w:p>
    <w:p w14:paraId="5F530B75" w14:textId="3FC50182" w:rsidR="00B17B13" w:rsidRPr="00073885" w:rsidRDefault="006702D2" w:rsidP="006F1626">
      <w:pPr>
        <w:spacing w:before="7" w:line="200" w:lineRule="exact"/>
      </w:pPr>
      <w:r w:rsidRPr="00073885">
        <w:t>And here is after oversampling scores.</w:t>
      </w:r>
    </w:p>
    <w:p w14:paraId="62B37CD3" w14:textId="03D7A050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2AB2C373" wp14:editId="3BFCC5A4">
            <wp:simplePos x="0" y="0"/>
            <wp:positionH relativeFrom="margin">
              <wp:posOffset>782320</wp:posOffset>
            </wp:positionH>
            <wp:positionV relativeFrom="paragraph">
              <wp:posOffset>236220</wp:posOffset>
            </wp:positionV>
            <wp:extent cx="4565015" cy="2993390"/>
            <wp:effectExtent l="0" t="0" r="6985" b="0"/>
            <wp:wrapTopAndBottom/>
            <wp:docPr id="191427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75001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8C370" w14:textId="42ACFFC5" w:rsidR="006702D2" w:rsidRPr="006702D2" w:rsidRDefault="006702D2" w:rsidP="006F1626">
      <w:pPr>
        <w:spacing w:before="7" w:line="200" w:lineRule="exact"/>
        <w:rPr>
          <w:b/>
          <w:bCs/>
          <w:sz w:val="24"/>
          <w:szCs w:val="24"/>
          <w:lang w:val="tr-TR"/>
        </w:rPr>
      </w:pPr>
    </w:p>
    <w:p w14:paraId="55F94802" w14:textId="77777777" w:rsidR="00B17B13" w:rsidRDefault="00B17B13" w:rsidP="006F1626">
      <w:pPr>
        <w:spacing w:before="7" w:line="200" w:lineRule="exact"/>
        <w:rPr>
          <w:b/>
          <w:bCs/>
          <w:sz w:val="24"/>
          <w:szCs w:val="24"/>
        </w:rPr>
      </w:pPr>
    </w:p>
    <w:p w14:paraId="2685B5CE" w14:textId="77777777" w:rsidR="00B17B13" w:rsidRDefault="00B17B13" w:rsidP="006F1626">
      <w:pPr>
        <w:spacing w:before="7" w:line="200" w:lineRule="exact"/>
        <w:rPr>
          <w:b/>
          <w:bCs/>
          <w:sz w:val="24"/>
          <w:szCs w:val="24"/>
        </w:rPr>
      </w:pPr>
    </w:p>
    <w:p w14:paraId="75797019" w14:textId="77777777" w:rsidR="00B17B13" w:rsidRDefault="00B17B13" w:rsidP="006F1626">
      <w:pPr>
        <w:spacing w:before="7" w:line="200" w:lineRule="exact"/>
        <w:rPr>
          <w:b/>
          <w:bCs/>
          <w:sz w:val="24"/>
          <w:szCs w:val="24"/>
        </w:rPr>
      </w:pPr>
    </w:p>
    <w:p w14:paraId="5F03671D" w14:textId="77777777" w:rsidR="00B17B13" w:rsidRDefault="00B17B13" w:rsidP="006F1626">
      <w:pPr>
        <w:spacing w:before="7" w:line="200" w:lineRule="exact"/>
        <w:rPr>
          <w:b/>
          <w:bCs/>
          <w:sz w:val="24"/>
          <w:szCs w:val="24"/>
        </w:rPr>
      </w:pPr>
    </w:p>
    <w:p w14:paraId="34B783FB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1386F423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1C683571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26479CA9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706CC278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5CC8AACE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4D0BE926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511CA489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1D8878D6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18242138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51E97A3F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498F0355" w14:textId="77777777" w:rsidR="00073885" w:rsidRDefault="00073885" w:rsidP="006F1626">
      <w:pPr>
        <w:spacing w:before="7" w:line="200" w:lineRule="exact"/>
      </w:pPr>
    </w:p>
    <w:p w14:paraId="77BCF070" w14:textId="17022D42" w:rsidR="006702D2" w:rsidRPr="00073885" w:rsidRDefault="0093051C" w:rsidP="006F1626">
      <w:pPr>
        <w:spacing w:before="7" w:line="200" w:lineRule="exact"/>
      </w:pPr>
      <w:r w:rsidRPr="00073885">
        <w:lastRenderedPageBreak/>
        <w:t xml:space="preserve">And for the second input our best model was Random Forest. </w:t>
      </w:r>
      <w:proofErr w:type="gramStart"/>
      <w:r w:rsidRPr="00073885">
        <w:t>So</w:t>
      </w:r>
      <w:proofErr w:type="gramEnd"/>
      <w:r w:rsidRPr="00073885">
        <w:t xml:space="preserve"> we applied SMOTE and compared results for it.</w:t>
      </w:r>
    </w:p>
    <w:p w14:paraId="46410680" w14:textId="77777777" w:rsidR="0093051C" w:rsidRPr="00073885" w:rsidRDefault="0093051C" w:rsidP="006F1626">
      <w:pPr>
        <w:spacing w:before="7" w:line="200" w:lineRule="exact"/>
      </w:pPr>
    </w:p>
    <w:p w14:paraId="5C964BB2" w14:textId="6919C2AF" w:rsidR="0093051C" w:rsidRPr="00073885" w:rsidRDefault="0093051C" w:rsidP="006F1626">
      <w:pPr>
        <w:spacing w:before="7" w:line="200" w:lineRule="exact"/>
      </w:pPr>
      <w:r w:rsidRPr="00073885">
        <w:t>Here are the results before oversampling.</w:t>
      </w:r>
    </w:p>
    <w:p w14:paraId="68E82C1E" w14:textId="61C1A200" w:rsidR="0093051C" w:rsidRDefault="0093051C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0934CD97" wp14:editId="6FF15440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3962400" cy="2066925"/>
            <wp:effectExtent l="0" t="0" r="0" b="9525"/>
            <wp:wrapTopAndBottom/>
            <wp:docPr id="1254098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05473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AE34B" w14:textId="0CE1E0BC" w:rsidR="0093051C" w:rsidRDefault="0093051C" w:rsidP="006F1626">
      <w:pPr>
        <w:spacing w:before="7" w:line="200" w:lineRule="exact"/>
        <w:rPr>
          <w:b/>
          <w:bCs/>
          <w:sz w:val="24"/>
          <w:szCs w:val="24"/>
        </w:rPr>
      </w:pPr>
    </w:p>
    <w:p w14:paraId="20D08B5D" w14:textId="75FAB2FE" w:rsidR="0093051C" w:rsidRDefault="0093051C" w:rsidP="006F1626">
      <w:pPr>
        <w:spacing w:before="7" w:line="200" w:lineRule="exact"/>
        <w:rPr>
          <w:b/>
          <w:bCs/>
          <w:sz w:val="24"/>
          <w:szCs w:val="24"/>
        </w:rPr>
      </w:pPr>
    </w:p>
    <w:p w14:paraId="6D819F4E" w14:textId="412EFCA0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68C48516" w14:textId="6BE8884B" w:rsidR="006702D2" w:rsidRPr="00073885" w:rsidRDefault="0093051C" w:rsidP="006F1626">
      <w:pPr>
        <w:spacing w:before="7" w:line="200" w:lineRule="exact"/>
      </w:pPr>
      <w:r w:rsidRPr="00073885">
        <w:t>And here are the results after oversampling.</w:t>
      </w:r>
    </w:p>
    <w:p w14:paraId="2DDCB98B" w14:textId="77777777" w:rsidR="0093051C" w:rsidRDefault="0093051C" w:rsidP="006F1626">
      <w:pPr>
        <w:spacing w:before="7" w:line="200" w:lineRule="exact"/>
        <w:rPr>
          <w:b/>
          <w:bCs/>
          <w:sz w:val="24"/>
          <w:szCs w:val="24"/>
        </w:rPr>
      </w:pPr>
    </w:p>
    <w:p w14:paraId="721242AC" w14:textId="52C18CCC" w:rsidR="0093051C" w:rsidRDefault="0093051C" w:rsidP="006F1626">
      <w:pPr>
        <w:spacing w:before="7" w:line="200" w:lineRule="exact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44E4C066" wp14:editId="66434925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4305300" cy="1981200"/>
            <wp:effectExtent l="0" t="0" r="0" b="0"/>
            <wp:wrapTopAndBottom/>
            <wp:docPr id="11742422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42246" name="Picture 1" descr="A screenshot of a computer scree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621D4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62B00D4C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39035AF4" w14:textId="1A9CF4C7" w:rsidR="006702D2" w:rsidRPr="00092DC5" w:rsidRDefault="00092DC5" w:rsidP="006F1626">
      <w:pPr>
        <w:spacing w:before="7" w:line="200" w:lineRule="exact"/>
      </w:pPr>
      <w:r w:rsidRPr="00092DC5">
        <w:t>While we saw some improvements on the first input side, for the second input side it got worse.</w:t>
      </w:r>
    </w:p>
    <w:p w14:paraId="33305FE2" w14:textId="77777777" w:rsidR="006702D2" w:rsidRDefault="006702D2" w:rsidP="006F1626">
      <w:pPr>
        <w:spacing w:before="7" w:line="200" w:lineRule="exact"/>
        <w:rPr>
          <w:b/>
          <w:bCs/>
          <w:sz w:val="24"/>
          <w:szCs w:val="24"/>
        </w:rPr>
      </w:pPr>
    </w:p>
    <w:p w14:paraId="1C54CD87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26C0A656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4240303D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6E3A802B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0F0C8D70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1FF65D79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672F182F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18BC6E9C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6F4DCE74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7E18E282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438A3192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3C82A3FC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13B274C0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63BB0D4B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2148DB4D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6115F8D2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0C1EF518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04C7F0BB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6EE5B135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3E1B3327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19CD6FDA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7866FC07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18F6B484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54584760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61D4796E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459BF4FF" w14:textId="77777777" w:rsidR="00B15B59" w:rsidRDefault="00B15B59" w:rsidP="006F1626">
      <w:pPr>
        <w:spacing w:before="7" w:line="200" w:lineRule="exact"/>
        <w:rPr>
          <w:b/>
          <w:bCs/>
          <w:sz w:val="24"/>
          <w:szCs w:val="24"/>
        </w:rPr>
      </w:pPr>
    </w:p>
    <w:p w14:paraId="40FCAAA8" w14:textId="4ECE64F2" w:rsidR="006F1626" w:rsidRDefault="006F1626" w:rsidP="006F1626">
      <w:pPr>
        <w:spacing w:before="7" w:line="200" w:lineRule="exact"/>
        <w:rPr>
          <w:sz w:val="24"/>
          <w:szCs w:val="24"/>
        </w:rPr>
      </w:pPr>
      <w:r w:rsidRPr="07D5DACE">
        <w:rPr>
          <w:b/>
          <w:bCs/>
          <w:sz w:val="24"/>
          <w:szCs w:val="24"/>
        </w:rPr>
        <w:lastRenderedPageBreak/>
        <w:t>REFERENCES</w:t>
      </w:r>
    </w:p>
    <w:p w14:paraId="382BC31A" w14:textId="3305D98B" w:rsidR="006F1626" w:rsidRDefault="006F1626" w:rsidP="006F1626">
      <w:pPr>
        <w:spacing w:before="7" w:line="200" w:lineRule="exact"/>
        <w:rPr>
          <w:sz w:val="22"/>
          <w:szCs w:val="22"/>
        </w:rPr>
      </w:pPr>
    </w:p>
    <w:p w14:paraId="60F60BFA" w14:textId="5921B814" w:rsidR="001121F8" w:rsidRPr="00B15B59" w:rsidRDefault="006F1626" w:rsidP="00DB2CA0">
      <w:pPr>
        <w:pStyle w:val="ListParagraph"/>
        <w:numPr>
          <w:ilvl w:val="0"/>
          <w:numId w:val="4"/>
        </w:numPr>
        <w:spacing w:before="7" w:line="200" w:lineRule="exact"/>
        <w:rPr>
          <w:rStyle w:val="Hyperlink"/>
          <w:rFonts w:ascii="Calibri" w:eastAsia="Calibri" w:hAnsi="Calibri" w:cs="Calibri"/>
          <w:color w:val="auto"/>
          <w:sz w:val="22"/>
          <w:szCs w:val="22"/>
          <w:u w:val="none"/>
        </w:rPr>
      </w:pPr>
      <w:r w:rsidRPr="00537D17">
        <w:rPr>
          <w:rFonts w:ascii="Calibri" w:eastAsia="Calibri" w:hAnsi="Calibri" w:cs="Calibri"/>
          <w:sz w:val="22"/>
          <w:szCs w:val="22"/>
        </w:rPr>
        <w:t xml:space="preserve"> </w:t>
      </w:r>
      <w:hyperlink r:id="rId60" w:history="1">
        <w:r w:rsidR="00DB2CA0" w:rsidRPr="00E0636C">
          <w:rPr>
            <w:rStyle w:val="Hyperlink"/>
            <w:rFonts w:ascii="Calibri" w:eastAsia="Calibri" w:hAnsi="Calibri" w:cs="Calibri"/>
            <w:sz w:val="22"/>
            <w:szCs w:val="22"/>
          </w:rPr>
          <w:t>https://www.kaggle.com/datasets/tboyle10/medicaltranscriptions</w:t>
        </w:r>
      </w:hyperlink>
    </w:p>
    <w:p w14:paraId="0D6D890C" w14:textId="09C158B9" w:rsidR="00B15B59" w:rsidRDefault="00B15B59" w:rsidP="00DB2CA0">
      <w:pPr>
        <w:pStyle w:val="ListParagraph"/>
        <w:numPr>
          <w:ilvl w:val="0"/>
          <w:numId w:val="4"/>
        </w:numPr>
        <w:spacing w:before="7" w:line="200" w:lineRule="exact"/>
        <w:rPr>
          <w:rFonts w:ascii="Calibri" w:eastAsia="Calibri" w:hAnsi="Calibri" w:cs="Calibri"/>
          <w:sz w:val="22"/>
          <w:szCs w:val="22"/>
        </w:rPr>
      </w:pPr>
      <w:hyperlink r:id="rId61" w:history="1">
        <w:r w:rsidRPr="00F66B80">
          <w:rPr>
            <w:rStyle w:val="Hyperlink"/>
            <w:rFonts w:ascii="Calibri" w:eastAsia="Calibri" w:hAnsi="Calibri" w:cs="Calibri"/>
            <w:sz w:val="22"/>
            <w:szCs w:val="22"/>
          </w:rPr>
          <w:t>https://www.kaggle.com/code/ritheshsreenivasan/clinical-text-classification</w:t>
        </w:r>
      </w:hyperlink>
    </w:p>
    <w:p w14:paraId="7CDCCC04" w14:textId="77777777" w:rsidR="00B15B59" w:rsidRDefault="00B15B59" w:rsidP="00B15B59">
      <w:pPr>
        <w:pStyle w:val="ListParagraph"/>
        <w:spacing w:before="7" w:line="200" w:lineRule="exact"/>
        <w:rPr>
          <w:rFonts w:ascii="Calibri" w:eastAsia="Calibri" w:hAnsi="Calibri" w:cs="Calibri"/>
          <w:sz w:val="22"/>
          <w:szCs w:val="22"/>
        </w:rPr>
      </w:pPr>
    </w:p>
    <w:p w14:paraId="6640EDE6" w14:textId="77777777" w:rsidR="00B15B59" w:rsidRPr="00537D17" w:rsidRDefault="00B15B59" w:rsidP="00DB2CA0">
      <w:pPr>
        <w:pStyle w:val="ListParagraph"/>
        <w:spacing w:before="7" w:line="200" w:lineRule="exact"/>
        <w:rPr>
          <w:rFonts w:ascii="Calibri" w:eastAsia="Calibri" w:hAnsi="Calibri" w:cs="Calibri"/>
          <w:sz w:val="22"/>
          <w:szCs w:val="22"/>
        </w:rPr>
      </w:pPr>
    </w:p>
    <w:p w14:paraId="29CF4059" w14:textId="758A60FA" w:rsidR="00537D17" w:rsidRDefault="00537D17" w:rsidP="00537D17">
      <w:pPr>
        <w:spacing w:before="7" w:line="200" w:lineRule="exact"/>
        <w:rPr>
          <w:sz w:val="2"/>
          <w:szCs w:val="2"/>
        </w:rPr>
      </w:pPr>
      <w:r>
        <w:rPr>
          <w:sz w:val="2"/>
          <w:szCs w:val="2"/>
        </w:rPr>
        <w:t xml:space="preserve"> </w:t>
      </w:r>
    </w:p>
    <w:p w14:paraId="3BDEB936" w14:textId="199A6D9D" w:rsidR="07D5DACE" w:rsidRDefault="07D5DACE" w:rsidP="00FF2816">
      <w:pPr>
        <w:rPr>
          <w:sz w:val="2"/>
          <w:szCs w:val="2"/>
        </w:rPr>
      </w:pPr>
    </w:p>
    <w:p w14:paraId="2D6B079E" w14:textId="77777777" w:rsidR="00376B92" w:rsidRPr="00376B92" w:rsidRDefault="00376B92" w:rsidP="00376B92">
      <w:pPr>
        <w:rPr>
          <w:sz w:val="2"/>
          <w:szCs w:val="2"/>
        </w:rPr>
      </w:pPr>
    </w:p>
    <w:p w14:paraId="45A1CD7C" w14:textId="77777777" w:rsidR="00376B92" w:rsidRPr="00376B92" w:rsidRDefault="00376B92" w:rsidP="00376B92">
      <w:pPr>
        <w:rPr>
          <w:sz w:val="2"/>
          <w:szCs w:val="2"/>
        </w:rPr>
      </w:pPr>
    </w:p>
    <w:p w14:paraId="32CC8716" w14:textId="77777777" w:rsidR="00376B92" w:rsidRPr="00376B92" w:rsidRDefault="00376B92" w:rsidP="00376B92">
      <w:pPr>
        <w:rPr>
          <w:sz w:val="2"/>
          <w:szCs w:val="2"/>
        </w:rPr>
      </w:pPr>
    </w:p>
    <w:p w14:paraId="7061B1B4" w14:textId="77777777" w:rsidR="00376B92" w:rsidRPr="00376B92" w:rsidRDefault="00376B92" w:rsidP="00376B92">
      <w:pPr>
        <w:rPr>
          <w:sz w:val="2"/>
          <w:szCs w:val="2"/>
        </w:rPr>
      </w:pPr>
    </w:p>
    <w:p w14:paraId="52311047" w14:textId="77777777" w:rsidR="00376B92" w:rsidRPr="00376B92" w:rsidRDefault="00376B92" w:rsidP="00376B92">
      <w:pPr>
        <w:rPr>
          <w:sz w:val="2"/>
          <w:szCs w:val="2"/>
        </w:rPr>
      </w:pPr>
    </w:p>
    <w:p w14:paraId="200717BC" w14:textId="77777777" w:rsidR="00376B92" w:rsidRPr="00376B92" w:rsidRDefault="00376B92" w:rsidP="00376B92">
      <w:pPr>
        <w:rPr>
          <w:sz w:val="2"/>
          <w:szCs w:val="2"/>
        </w:rPr>
      </w:pPr>
    </w:p>
    <w:p w14:paraId="157E4609" w14:textId="05EDA317" w:rsidR="00376B92" w:rsidRPr="00376B92" w:rsidRDefault="00DA1813" w:rsidP="00376B92">
      <w:pPr>
        <w:rPr>
          <w:sz w:val="2"/>
          <w:szCs w:val="2"/>
        </w:rPr>
      </w:pPr>
      <w:proofErr w:type="spellStart"/>
      <w:r>
        <w:rPr>
          <w:sz w:val="2"/>
          <w:szCs w:val="2"/>
        </w:rPr>
        <w:t>ssss</w:t>
      </w:r>
      <w:proofErr w:type="spellEnd"/>
    </w:p>
    <w:sectPr w:rsidR="00376B92" w:rsidRPr="00376B92">
      <w:pgSz w:w="11920" w:h="16840"/>
      <w:pgMar w:top="1400" w:right="140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09AB3" w14:textId="77777777" w:rsidR="00A62612" w:rsidRDefault="00A62612" w:rsidP="00690A7F">
      <w:r>
        <w:separator/>
      </w:r>
    </w:p>
  </w:endnote>
  <w:endnote w:type="continuationSeparator" w:id="0">
    <w:p w14:paraId="4318B210" w14:textId="77777777" w:rsidR="00A62612" w:rsidRDefault="00A62612" w:rsidP="00690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47333" w14:textId="77777777" w:rsidR="00A62612" w:rsidRDefault="00A62612" w:rsidP="00690A7F">
      <w:r>
        <w:separator/>
      </w:r>
    </w:p>
  </w:footnote>
  <w:footnote w:type="continuationSeparator" w:id="0">
    <w:p w14:paraId="14B2561B" w14:textId="77777777" w:rsidR="00A62612" w:rsidRDefault="00A62612" w:rsidP="00690A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140F1"/>
    <w:multiLevelType w:val="hybridMultilevel"/>
    <w:tmpl w:val="28500E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33DA4"/>
    <w:multiLevelType w:val="hybridMultilevel"/>
    <w:tmpl w:val="18721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9F3C99"/>
    <w:multiLevelType w:val="hybridMultilevel"/>
    <w:tmpl w:val="A184E7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07F09"/>
    <w:multiLevelType w:val="hybridMultilevel"/>
    <w:tmpl w:val="2FD0BE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A96383"/>
    <w:multiLevelType w:val="multilevel"/>
    <w:tmpl w:val="B8CA905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A446885"/>
    <w:multiLevelType w:val="hybridMultilevel"/>
    <w:tmpl w:val="95D6CBDC"/>
    <w:lvl w:ilvl="0" w:tplc="3634DF94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950E72"/>
    <w:multiLevelType w:val="hybridMultilevel"/>
    <w:tmpl w:val="D92865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65713B"/>
    <w:multiLevelType w:val="hybridMultilevel"/>
    <w:tmpl w:val="DE644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7443923">
    <w:abstractNumId w:val="4"/>
  </w:num>
  <w:num w:numId="2" w16cid:durableId="850485113">
    <w:abstractNumId w:val="6"/>
  </w:num>
  <w:num w:numId="3" w16cid:durableId="1936786388">
    <w:abstractNumId w:val="5"/>
  </w:num>
  <w:num w:numId="4" w16cid:durableId="1298879410">
    <w:abstractNumId w:val="1"/>
  </w:num>
  <w:num w:numId="5" w16cid:durableId="1324162462">
    <w:abstractNumId w:val="7"/>
  </w:num>
  <w:num w:numId="6" w16cid:durableId="428163161">
    <w:abstractNumId w:val="0"/>
  </w:num>
  <w:num w:numId="7" w16cid:durableId="83653644">
    <w:abstractNumId w:val="2"/>
  </w:num>
  <w:num w:numId="8" w16cid:durableId="13889148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5C93852"/>
    <w:rsid w:val="00035B6D"/>
    <w:rsid w:val="0004349A"/>
    <w:rsid w:val="00057635"/>
    <w:rsid w:val="00067800"/>
    <w:rsid w:val="00073885"/>
    <w:rsid w:val="0008456E"/>
    <w:rsid w:val="00092DC5"/>
    <w:rsid w:val="000B1991"/>
    <w:rsid w:val="000B1A70"/>
    <w:rsid w:val="001121F8"/>
    <w:rsid w:val="00113415"/>
    <w:rsid w:val="00120269"/>
    <w:rsid w:val="00122450"/>
    <w:rsid w:val="00144BA7"/>
    <w:rsid w:val="001B01D2"/>
    <w:rsid w:val="001E1508"/>
    <w:rsid w:val="001E5798"/>
    <w:rsid w:val="00206FDE"/>
    <w:rsid w:val="00263490"/>
    <w:rsid w:val="002726E3"/>
    <w:rsid w:val="00275AC8"/>
    <w:rsid w:val="0029218A"/>
    <w:rsid w:val="00296422"/>
    <w:rsid w:val="002978FB"/>
    <w:rsid w:val="002B1849"/>
    <w:rsid w:val="002B3983"/>
    <w:rsid w:val="002E6DE7"/>
    <w:rsid w:val="002E7F51"/>
    <w:rsid w:val="00327EC4"/>
    <w:rsid w:val="003404AA"/>
    <w:rsid w:val="003510D8"/>
    <w:rsid w:val="00365102"/>
    <w:rsid w:val="00374771"/>
    <w:rsid w:val="00376B92"/>
    <w:rsid w:val="003C11BA"/>
    <w:rsid w:val="003C2C08"/>
    <w:rsid w:val="003C3B08"/>
    <w:rsid w:val="003F5DDB"/>
    <w:rsid w:val="00400293"/>
    <w:rsid w:val="00432097"/>
    <w:rsid w:val="004439AB"/>
    <w:rsid w:val="00453C43"/>
    <w:rsid w:val="004778E9"/>
    <w:rsid w:val="00495423"/>
    <w:rsid w:val="004A38FD"/>
    <w:rsid w:val="004A46D7"/>
    <w:rsid w:val="004B477A"/>
    <w:rsid w:val="004C017D"/>
    <w:rsid w:val="0051724E"/>
    <w:rsid w:val="00523872"/>
    <w:rsid w:val="00537D17"/>
    <w:rsid w:val="00565486"/>
    <w:rsid w:val="0059403F"/>
    <w:rsid w:val="005C6643"/>
    <w:rsid w:val="006034C1"/>
    <w:rsid w:val="00604B53"/>
    <w:rsid w:val="006161DA"/>
    <w:rsid w:val="00630EEC"/>
    <w:rsid w:val="0064495F"/>
    <w:rsid w:val="006578C2"/>
    <w:rsid w:val="006702D2"/>
    <w:rsid w:val="006829AF"/>
    <w:rsid w:val="00690A7F"/>
    <w:rsid w:val="006D2131"/>
    <w:rsid w:val="006E311A"/>
    <w:rsid w:val="006F1459"/>
    <w:rsid w:val="006F1626"/>
    <w:rsid w:val="00725FEF"/>
    <w:rsid w:val="00740DE1"/>
    <w:rsid w:val="00776A68"/>
    <w:rsid w:val="007934A5"/>
    <w:rsid w:val="0079377A"/>
    <w:rsid w:val="007C1F91"/>
    <w:rsid w:val="007E5C89"/>
    <w:rsid w:val="00812B1D"/>
    <w:rsid w:val="008701CC"/>
    <w:rsid w:val="00882FF6"/>
    <w:rsid w:val="008911DB"/>
    <w:rsid w:val="00894C1F"/>
    <w:rsid w:val="008C5BBD"/>
    <w:rsid w:val="008E20A0"/>
    <w:rsid w:val="00902910"/>
    <w:rsid w:val="0091315F"/>
    <w:rsid w:val="00923365"/>
    <w:rsid w:val="0093051C"/>
    <w:rsid w:val="00951208"/>
    <w:rsid w:val="0096480C"/>
    <w:rsid w:val="00983A96"/>
    <w:rsid w:val="009856E6"/>
    <w:rsid w:val="00990516"/>
    <w:rsid w:val="009A6546"/>
    <w:rsid w:val="009B61BD"/>
    <w:rsid w:val="009B651A"/>
    <w:rsid w:val="009C108B"/>
    <w:rsid w:val="009D26B1"/>
    <w:rsid w:val="00A01D9A"/>
    <w:rsid w:val="00A354F2"/>
    <w:rsid w:val="00A62612"/>
    <w:rsid w:val="00A834F4"/>
    <w:rsid w:val="00A8483A"/>
    <w:rsid w:val="00A8642A"/>
    <w:rsid w:val="00AB1335"/>
    <w:rsid w:val="00AE1ECD"/>
    <w:rsid w:val="00B148CC"/>
    <w:rsid w:val="00B15B59"/>
    <w:rsid w:val="00B17B13"/>
    <w:rsid w:val="00B427F6"/>
    <w:rsid w:val="00BB1CD9"/>
    <w:rsid w:val="00BC2663"/>
    <w:rsid w:val="00BD11A0"/>
    <w:rsid w:val="00BD44E8"/>
    <w:rsid w:val="00BE3656"/>
    <w:rsid w:val="00BE5E02"/>
    <w:rsid w:val="00C26112"/>
    <w:rsid w:val="00C33B33"/>
    <w:rsid w:val="00C4324F"/>
    <w:rsid w:val="00C45830"/>
    <w:rsid w:val="00C477BF"/>
    <w:rsid w:val="00C73094"/>
    <w:rsid w:val="00CE629E"/>
    <w:rsid w:val="00D2363F"/>
    <w:rsid w:val="00D3662B"/>
    <w:rsid w:val="00D60268"/>
    <w:rsid w:val="00DA1813"/>
    <w:rsid w:val="00DB2CA0"/>
    <w:rsid w:val="00DF1A9C"/>
    <w:rsid w:val="00DF1E2A"/>
    <w:rsid w:val="00E2607C"/>
    <w:rsid w:val="00E53353"/>
    <w:rsid w:val="00E5799F"/>
    <w:rsid w:val="00E7152D"/>
    <w:rsid w:val="00E745E6"/>
    <w:rsid w:val="00E852FF"/>
    <w:rsid w:val="00EA3B1D"/>
    <w:rsid w:val="00EB15C0"/>
    <w:rsid w:val="00ED3BFE"/>
    <w:rsid w:val="00ED5D7D"/>
    <w:rsid w:val="00F211D3"/>
    <w:rsid w:val="00F34B2B"/>
    <w:rsid w:val="00F408AE"/>
    <w:rsid w:val="00F457B2"/>
    <w:rsid w:val="00F77F88"/>
    <w:rsid w:val="00FA051B"/>
    <w:rsid w:val="00FB7202"/>
    <w:rsid w:val="00FC723D"/>
    <w:rsid w:val="00FF010D"/>
    <w:rsid w:val="00FF2816"/>
    <w:rsid w:val="07D5DACE"/>
    <w:rsid w:val="15C9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A21CF"/>
  <w15:docId w15:val="{92EADA56-287A-42F7-A1FB-3E0C50167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6E3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B1CD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76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7635"/>
    <w:rPr>
      <w:rFonts w:ascii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690A7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0A7F"/>
  </w:style>
  <w:style w:type="paragraph" w:styleId="Footer">
    <w:name w:val="footer"/>
    <w:basedOn w:val="Normal"/>
    <w:link w:val="FooterChar"/>
    <w:uiPriority w:val="99"/>
    <w:unhideWhenUsed/>
    <w:rsid w:val="00690A7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0A7F"/>
  </w:style>
  <w:style w:type="table" w:styleId="TableGrid">
    <w:name w:val="Table Grid"/>
    <w:basedOn w:val="TableNormal"/>
    <w:uiPriority w:val="59"/>
    <w:rsid w:val="006E31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701CC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2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hyperlink" Target="https://www.kaggle.com/code/ritheshsreenivasan/clinical-text-classification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kaggle.com/datasets/tboyle10/medicaltranscriptio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tboyle10/medicaltranscripti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27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Talha Alper ASAV</cp:lastModifiedBy>
  <cp:revision>144</cp:revision>
  <dcterms:created xsi:type="dcterms:W3CDTF">2024-01-08T10:56:00Z</dcterms:created>
  <dcterms:modified xsi:type="dcterms:W3CDTF">2024-01-24T02:05:00Z</dcterms:modified>
</cp:coreProperties>
</file>